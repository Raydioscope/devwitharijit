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C35B29" w14:textId="381E9B05" w:rsidR="008A1EEF" w:rsidRDefault="00E96F70" w:rsidP="0097156B">
      <w:pPr>
        <w:spacing w:after="0"/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>Arijit Ray</w:t>
      </w:r>
    </w:p>
    <w:p w14:paraId="2F8D045E" w14:textId="15FBBE2F" w:rsidR="008A1EEF" w:rsidRDefault="008A1EEF">
      <w:pPr>
        <w:spacing w:after="0"/>
        <w:jc w:val="right"/>
        <w:rPr>
          <w:sz w:val="24"/>
          <w:szCs w:val="24"/>
          <w:lang w:val="en-GB"/>
        </w:rPr>
      </w:pPr>
    </w:p>
    <w:p w14:paraId="1326A316" w14:textId="77777777" w:rsidR="00645DB4" w:rsidRPr="0022159B" w:rsidRDefault="00645DB4" w:rsidP="00645DB4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22159B">
        <w:rPr>
          <w:rFonts w:ascii="Arial" w:eastAsia="Arial" w:hAnsi="Arial" w:cs="Arial"/>
          <w:b/>
          <w:bCs/>
          <w:color w:val="222222"/>
          <w:sz w:val="20"/>
          <w:szCs w:val="20"/>
        </w:rPr>
        <w:t>CAREER OBJECTIVE</w:t>
      </w:r>
    </w:p>
    <w:p w14:paraId="2D8F1874" w14:textId="77777777" w:rsidR="00645DB4" w:rsidRDefault="00645DB4" w:rsidP="00645DB4">
      <w:pPr>
        <w:widowControl w:val="0"/>
        <w:spacing w:after="0" w:line="290" w:lineRule="auto"/>
        <w:rPr>
          <w:rFonts w:cs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7FF3630B" wp14:editId="372B8D17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5A36EC" w14:textId="3D090A26" w:rsidR="008A1EEF" w:rsidRDefault="008A1EEF" w:rsidP="00645DB4">
      <w:pPr>
        <w:widowControl w:val="0"/>
        <w:spacing w:after="0" w:line="290" w:lineRule="auto"/>
      </w:pPr>
      <w:r>
        <w:rPr>
          <w:rFonts w:cs="Arial"/>
          <w:sz w:val="24"/>
          <w:szCs w:val="24"/>
        </w:rPr>
        <w:t xml:space="preserve">To secure a promising position in software development that offers challenge and to be a member of a reputed organization where growth and prospects are </w:t>
      </w:r>
      <w:r w:rsidR="007A3249">
        <w:rPr>
          <w:rFonts w:cs="Arial"/>
          <w:sz w:val="24"/>
          <w:szCs w:val="24"/>
        </w:rPr>
        <w:t>unlimited,</w:t>
      </w:r>
      <w:r>
        <w:rPr>
          <w:rFonts w:cs="Arial"/>
          <w:sz w:val="24"/>
          <w:szCs w:val="24"/>
        </w:rPr>
        <w:t xml:space="preserve"> and an individual is recognized by work. As a professional, I am creative and innovative and looking ahead to work in a challenging atmosphere and strive for excellence.</w:t>
      </w:r>
      <w:r w:rsidR="00F018DC">
        <w:rPr>
          <w:rFonts w:cs="Arial"/>
          <w:sz w:val="24"/>
          <w:szCs w:val="24"/>
        </w:rPr>
        <w:t xml:space="preserve"> I am deeply invested in emerging AI technologies and prefer to take part in such projects.</w:t>
      </w:r>
    </w:p>
    <w:p w14:paraId="5D739673" w14:textId="77777777" w:rsidR="00357202" w:rsidRDefault="00357202" w:rsidP="00357202">
      <w:pPr>
        <w:widowControl w:val="0"/>
        <w:spacing w:after="0" w:line="240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</w:p>
    <w:p w14:paraId="6A0D7D81" w14:textId="280EDE51" w:rsidR="00357202" w:rsidRPr="0022159B" w:rsidRDefault="00357202" w:rsidP="00357202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22159B">
        <w:rPr>
          <w:rFonts w:ascii="Arial" w:eastAsia="Arial" w:hAnsi="Arial" w:cs="Arial"/>
          <w:b/>
          <w:bCs/>
          <w:color w:val="222222"/>
          <w:sz w:val="20"/>
          <w:szCs w:val="20"/>
        </w:rPr>
        <w:t>PROFESSIONAL SUMMARY</w:t>
      </w:r>
    </w:p>
    <w:p w14:paraId="45520C0A" w14:textId="1658EC02" w:rsidR="008A1EEF" w:rsidRDefault="00357202" w:rsidP="00357202">
      <w:pPr>
        <w:widowControl w:val="0"/>
        <w:spacing w:after="0" w:line="290" w:lineRule="auto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66432" behindDoc="0" locked="0" layoutInCell="1" hidden="0" allowOverlap="1" wp14:anchorId="3E079276" wp14:editId="438A9794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3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527E2C" w14:textId="28F9A42C" w:rsidR="0011458D" w:rsidRDefault="008A1EEF" w:rsidP="0011458D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cs="Arial"/>
          <w:sz w:val="24"/>
          <w:szCs w:val="24"/>
        </w:rPr>
        <w:t xml:space="preserve">Having </w:t>
      </w:r>
      <w:r w:rsidR="00F018DC">
        <w:rPr>
          <w:rFonts w:cs="Arial"/>
          <w:b/>
          <w:sz w:val="24"/>
          <w:szCs w:val="24"/>
        </w:rPr>
        <w:t>10</w:t>
      </w:r>
      <w:r w:rsidR="009B1A24">
        <w:rPr>
          <w:rFonts w:cs="Arial"/>
          <w:b/>
          <w:sz w:val="24"/>
          <w:szCs w:val="24"/>
        </w:rPr>
        <w:t>+</w:t>
      </w:r>
      <w:r>
        <w:rPr>
          <w:rFonts w:cs="Arial"/>
          <w:b/>
          <w:sz w:val="24"/>
          <w:szCs w:val="24"/>
        </w:rPr>
        <w:t xml:space="preserve"> Years of</w:t>
      </w:r>
      <w:r>
        <w:rPr>
          <w:rFonts w:cs="Arial"/>
          <w:sz w:val="24"/>
          <w:szCs w:val="24"/>
        </w:rPr>
        <w:t xml:space="preserve"> experience in designing, developing and deploying </w:t>
      </w:r>
      <w:r w:rsidR="00B25D49">
        <w:rPr>
          <w:rFonts w:cs="Arial"/>
          <w:sz w:val="24"/>
          <w:szCs w:val="24"/>
        </w:rPr>
        <w:t>web</w:t>
      </w:r>
      <w:r w:rsidR="00B25D49">
        <w:rPr>
          <w:rFonts w:cs="Arial"/>
          <w:b/>
          <w:sz w:val="24"/>
          <w:szCs w:val="24"/>
        </w:rPr>
        <w:t>-</w:t>
      </w:r>
      <w:r w:rsidR="00B25D49" w:rsidRPr="001635C4">
        <w:rPr>
          <w:rFonts w:cs="Arial"/>
          <w:bCs/>
          <w:sz w:val="24"/>
          <w:szCs w:val="24"/>
        </w:rPr>
        <w:t>based</w:t>
      </w:r>
      <w:r>
        <w:rPr>
          <w:rFonts w:cs="Arial"/>
          <w:sz w:val="24"/>
          <w:szCs w:val="24"/>
        </w:rPr>
        <w:t xml:space="preserve"> applications through</w:t>
      </w:r>
      <w:r>
        <w:rPr>
          <w:rFonts w:cs="Arial"/>
          <w:b/>
          <w:bCs/>
          <w:sz w:val="24"/>
          <w:szCs w:val="24"/>
        </w:rPr>
        <w:t xml:space="preserve"> </w:t>
      </w:r>
      <w:r>
        <w:rPr>
          <w:rFonts w:cs="Arial"/>
          <w:bCs/>
          <w:sz w:val="24"/>
          <w:szCs w:val="24"/>
        </w:rPr>
        <w:t>.NET Framework 4.</w:t>
      </w:r>
      <w:r w:rsidR="006925D2">
        <w:rPr>
          <w:rFonts w:cs="Arial"/>
          <w:bCs/>
          <w:sz w:val="24"/>
          <w:szCs w:val="24"/>
        </w:rPr>
        <w:t>5</w:t>
      </w:r>
      <w:r>
        <w:rPr>
          <w:rFonts w:cs="Arial"/>
          <w:bCs/>
          <w:sz w:val="24"/>
          <w:szCs w:val="24"/>
        </w:rPr>
        <w:t>/4.</w:t>
      </w:r>
      <w:r w:rsidR="006925D2">
        <w:rPr>
          <w:rFonts w:cs="Arial"/>
          <w:bCs/>
          <w:sz w:val="24"/>
          <w:szCs w:val="24"/>
        </w:rPr>
        <w:t>8</w:t>
      </w:r>
      <w:r>
        <w:rPr>
          <w:rFonts w:cs="Arial"/>
          <w:bCs/>
          <w:sz w:val="24"/>
          <w:szCs w:val="24"/>
        </w:rPr>
        <w:t xml:space="preserve"> (C#, ASP.NET, MVC </w:t>
      </w:r>
      <w:r w:rsidR="006925D2">
        <w:rPr>
          <w:rFonts w:cs="Arial"/>
          <w:bCs/>
          <w:sz w:val="24"/>
          <w:szCs w:val="24"/>
        </w:rPr>
        <w:t>5</w:t>
      </w:r>
      <w:r>
        <w:rPr>
          <w:rFonts w:cs="Arial"/>
          <w:bCs/>
          <w:sz w:val="24"/>
          <w:szCs w:val="24"/>
        </w:rPr>
        <w:t>)</w:t>
      </w:r>
      <w:r w:rsidR="006925D2">
        <w:rPr>
          <w:rFonts w:cs="Arial"/>
          <w:bCs/>
          <w:sz w:val="24"/>
          <w:szCs w:val="24"/>
        </w:rPr>
        <w:t>, .NET Core</w:t>
      </w:r>
      <w:r w:rsidR="00B95941">
        <w:rPr>
          <w:rFonts w:cs="Arial"/>
          <w:bCs/>
          <w:sz w:val="24"/>
          <w:szCs w:val="24"/>
        </w:rPr>
        <w:t>, Angular framework</w:t>
      </w:r>
    </w:p>
    <w:p w14:paraId="77A4B638" w14:textId="4D67F634" w:rsidR="008A1EEF" w:rsidRPr="00206244" w:rsidRDefault="008A1EEF">
      <w:pPr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>
        <w:rPr>
          <w:rFonts w:cs="Arial"/>
          <w:bCs/>
          <w:sz w:val="24"/>
          <w:szCs w:val="24"/>
        </w:rPr>
        <w:t xml:space="preserve"> MS-SQL Server 2008/2012</w:t>
      </w:r>
      <w:r>
        <w:rPr>
          <w:rFonts w:cs="Arial"/>
          <w:sz w:val="24"/>
          <w:szCs w:val="24"/>
        </w:rPr>
        <w:t xml:space="preserve">. </w:t>
      </w:r>
    </w:p>
    <w:p w14:paraId="3459589F" w14:textId="0A00C86B" w:rsidR="00206244" w:rsidRPr="00F018DC" w:rsidRDefault="00206244">
      <w:pPr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>
        <w:rPr>
          <w:rFonts w:cs="Arial"/>
          <w:sz w:val="24"/>
          <w:szCs w:val="24"/>
        </w:rPr>
        <w:t>Certified in Azure Fundamentals (AZ-900)</w:t>
      </w:r>
    </w:p>
    <w:p w14:paraId="2604D045" w14:textId="6B166FD2" w:rsidR="00F018DC" w:rsidRDefault="00F018DC">
      <w:pPr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>
        <w:rPr>
          <w:rFonts w:cs="Arial"/>
          <w:sz w:val="24"/>
          <w:szCs w:val="24"/>
        </w:rPr>
        <w:t>Python developer with delivered high value projects in Generative AI</w:t>
      </w:r>
    </w:p>
    <w:p w14:paraId="18B88F53" w14:textId="77777777" w:rsidR="008A1EEF" w:rsidRDefault="008A1EEF">
      <w:pPr>
        <w:spacing w:after="0"/>
        <w:ind w:left="360"/>
        <w:rPr>
          <w:sz w:val="24"/>
          <w:szCs w:val="24"/>
        </w:rPr>
      </w:pPr>
    </w:p>
    <w:p w14:paraId="1FF40019" w14:textId="77777777" w:rsidR="00B82633" w:rsidRPr="0022159B" w:rsidRDefault="00B82633" w:rsidP="00B82633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22159B">
        <w:rPr>
          <w:rFonts w:ascii="Arial" w:eastAsia="Arial" w:hAnsi="Arial" w:cs="Arial"/>
          <w:b/>
          <w:bCs/>
          <w:color w:val="222222"/>
          <w:sz w:val="20"/>
          <w:szCs w:val="20"/>
        </w:rPr>
        <w:t>TECHNICAL PROFICIENCY</w:t>
      </w:r>
    </w:p>
    <w:p w14:paraId="7B5F2ED4" w14:textId="20CFB153" w:rsidR="008A1EEF" w:rsidRPr="00B82633" w:rsidRDefault="00B82633" w:rsidP="00B82633">
      <w:pPr>
        <w:widowControl w:val="0"/>
        <w:spacing w:after="0" w:line="288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8480" behindDoc="0" locked="0" layoutInCell="1" hidden="0" allowOverlap="1" wp14:anchorId="1CDABB45" wp14:editId="0E4EFC18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4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10881" w:type="dxa"/>
        <w:tblLayout w:type="fixed"/>
        <w:tblLook w:val="0000" w:firstRow="0" w:lastRow="0" w:firstColumn="0" w:lastColumn="0" w:noHBand="0" w:noVBand="0"/>
      </w:tblPr>
      <w:tblGrid>
        <w:gridCol w:w="5508"/>
        <w:gridCol w:w="5373"/>
      </w:tblGrid>
      <w:tr w:rsidR="008A1EEF" w14:paraId="22D92193" w14:textId="77777777" w:rsidTr="00035422">
        <w:tc>
          <w:tcPr>
            <w:tcW w:w="5508" w:type="dxa"/>
          </w:tcPr>
          <w:p w14:paraId="0D946664" w14:textId="23398E43" w:rsidR="008A1EEF" w:rsidRDefault="008A1EE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Dot Net Framework 4.</w:t>
            </w:r>
            <w:r w:rsidR="001D211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&amp; 4.</w:t>
            </w:r>
            <w:r w:rsidR="001D2114">
              <w:rPr>
                <w:sz w:val="24"/>
                <w:szCs w:val="24"/>
              </w:rPr>
              <w:t>8</w:t>
            </w:r>
            <w:r w:rsidR="007C5271">
              <w:rPr>
                <w:sz w:val="24"/>
                <w:szCs w:val="24"/>
              </w:rPr>
              <w:t>,</w:t>
            </w:r>
            <w:r w:rsidR="007C5271">
              <w:rPr>
                <w:color w:val="000000"/>
                <w:sz w:val="27"/>
                <w:szCs w:val="27"/>
              </w:rPr>
              <w:t xml:space="preserve"> </w:t>
            </w:r>
            <w:r w:rsidR="007C5271" w:rsidRPr="00147290">
              <w:rPr>
                <w:sz w:val="24"/>
                <w:szCs w:val="24"/>
              </w:rPr>
              <w:t>MVC</w:t>
            </w:r>
            <w:r w:rsidR="007C5271">
              <w:rPr>
                <w:sz w:val="24"/>
                <w:szCs w:val="24"/>
              </w:rPr>
              <w:t>, Web API</w:t>
            </w:r>
          </w:p>
          <w:p w14:paraId="313D7F19" w14:textId="406068A8" w:rsidR="00F018DC" w:rsidRDefault="00F018DC" w:rsidP="00F018D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  <w:p w14:paraId="1128C90C" w14:textId="682A40E9" w:rsidR="008A1EEF" w:rsidRDefault="008A1EE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C#, ASP.Net, </w:t>
            </w:r>
            <w:r w:rsidR="00A05FC9">
              <w:rPr>
                <w:sz w:val="24"/>
                <w:szCs w:val="24"/>
              </w:rPr>
              <w:t>Angular</w:t>
            </w:r>
            <w:r w:rsidR="002F1B76">
              <w:rPr>
                <w:sz w:val="24"/>
                <w:szCs w:val="24"/>
              </w:rPr>
              <w:t xml:space="preserve"> 6</w:t>
            </w:r>
            <w:r w:rsidR="00A05FC9">
              <w:rPr>
                <w:sz w:val="24"/>
                <w:szCs w:val="24"/>
              </w:rPr>
              <w:t>,</w:t>
            </w:r>
            <w:r w:rsidR="000A2D8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MVC </w:t>
            </w:r>
            <w:r w:rsidR="00AD52B5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, </w:t>
            </w:r>
            <w:r w:rsidR="00D74020">
              <w:rPr>
                <w:sz w:val="24"/>
                <w:szCs w:val="24"/>
              </w:rPr>
              <w:t>LINQ</w:t>
            </w:r>
          </w:p>
          <w:p w14:paraId="64B5861B" w14:textId="45FBF361" w:rsidR="008A1EEF" w:rsidRDefault="0014729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Html,</w:t>
            </w:r>
            <w:r w:rsidR="008A1EEF">
              <w:rPr>
                <w:sz w:val="24"/>
                <w:szCs w:val="24"/>
              </w:rPr>
              <w:t xml:space="preserve"> JavaScript</w:t>
            </w:r>
            <w:r w:rsidR="007A3DEE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jQuery</w:t>
            </w:r>
            <w:r w:rsidR="00CC7410">
              <w:rPr>
                <w:sz w:val="24"/>
                <w:szCs w:val="24"/>
              </w:rPr>
              <w:t xml:space="preserve"> </w:t>
            </w:r>
          </w:p>
          <w:p w14:paraId="22E6B538" w14:textId="77777777" w:rsidR="008A1EEF" w:rsidRDefault="008A1EE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 SQL Server 2008/2012</w:t>
            </w:r>
          </w:p>
          <w:p w14:paraId="07C2DF0B" w14:textId="113332D3" w:rsidR="008A1EEF" w:rsidRDefault="00072901" w:rsidP="000D355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Azure </w:t>
            </w:r>
            <w:proofErr w:type="spellStart"/>
            <w:r>
              <w:rPr>
                <w:sz w:val="24"/>
                <w:szCs w:val="24"/>
              </w:rPr>
              <w:t>Devops</w:t>
            </w:r>
            <w:proofErr w:type="spellEnd"/>
            <w:r w:rsidR="000D355D">
              <w:rPr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5373" w:type="dxa"/>
          </w:tcPr>
          <w:p w14:paraId="59F3573A" w14:textId="38816250" w:rsidR="008A1EEF" w:rsidRDefault="008A1EE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Studio 201</w:t>
            </w:r>
            <w:r w:rsidR="00072901">
              <w:rPr>
                <w:sz w:val="24"/>
                <w:szCs w:val="24"/>
              </w:rPr>
              <w:t>9</w:t>
            </w:r>
            <w:r w:rsidR="000D355D">
              <w:rPr>
                <w:sz w:val="24"/>
                <w:szCs w:val="24"/>
              </w:rPr>
              <w:t>,20</w:t>
            </w:r>
            <w:r w:rsidR="00072901">
              <w:rPr>
                <w:sz w:val="24"/>
                <w:szCs w:val="24"/>
              </w:rPr>
              <w:t>22</w:t>
            </w:r>
          </w:p>
          <w:p w14:paraId="55338888" w14:textId="753E85F2" w:rsidR="000D355D" w:rsidRPr="000D355D" w:rsidRDefault="008A1EEF" w:rsidP="00F018DC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rPr>
                <w:sz w:val="24"/>
                <w:szCs w:val="24"/>
              </w:rPr>
              <w:t>Entity Framework</w:t>
            </w:r>
            <w:r w:rsidR="00F018DC">
              <w:rPr>
                <w:sz w:val="24"/>
                <w:szCs w:val="24"/>
              </w:rPr>
              <w:t xml:space="preserve"> Core</w:t>
            </w:r>
          </w:p>
          <w:p w14:paraId="3509A3C5" w14:textId="41BEAAA1" w:rsidR="008A1EEF" w:rsidRPr="000D355D" w:rsidRDefault="002F50FC" w:rsidP="00C749FA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rPr>
                <w:sz w:val="24"/>
                <w:szCs w:val="24"/>
              </w:rPr>
              <w:t>Microsoft Management Studio</w:t>
            </w:r>
          </w:p>
          <w:p w14:paraId="50EE19A0" w14:textId="084AF082" w:rsidR="000D355D" w:rsidRPr="00F018DC" w:rsidRDefault="000D355D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rPr>
                <w:sz w:val="24"/>
                <w:szCs w:val="24"/>
              </w:rPr>
              <w:t xml:space="preserve">Visual </w:t>
            </w:r>
            <w:r w:rsidR="00173C3C">
              <w:rPr>
                <w:sz w:val="24"/>
                <w:szCs w:val="24"/>
              </w:rPr>
              <w:t>Studio Code</w:t>
            </w:r>
          </w:p>
          <w:p w14:paraId="6CACBA92" w14:textId="05981A16" w:rsidR="00F018DC" w:rsidRPr="00F018DC" w:rsidRDefault="00F018DC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rPr>
                <w:sz w:val="24"/>
                <w:szCs w:val="24"/>
              </w:rPr>
              <w:t xml:space="preserve">Hugging face models </w:t>
            </w:r>
          </w:p>
          <w:p w14:paraId="667ACDD9" w14:textId="0C3335C1" w:rsidR="00F018DC" w:rsidRPr="00B82633" w:rsidRDefault="00F018DC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rPr>
                <w:sz w:val="24"/>
                <w:szCs w:val="24"/>
              </w:rPr>
              <w:t xml:space="preserve">LLM models integration like OpenAI and </w:t>
            </w:r>
            <w:proofErr w:type="spellStart"/>
            <w:r>
              <w:rPr>
                <w:sz w:val="24"/>
                <w:szCs w:val="24"/>
              </w:rPr>
              <w:t>groq</w:t>
            </w:r>
            <w:proofErr w:type="spellEnd"/>
          </w:p>
          <w:p w14:paraId="4DDC98A7" w14:textId="57401839" w:rsidR="00B82633" w:rsidRDefault="00B82633" w:rsidP="00B82633">
            <w:pPr>
              <w:pStyle w:val="ListParagraph"/>
              <w:spacing w:after="0" w:line="240" w:lineRule="auto"/>
            </w:pPr>
          </w:p>
        </w:tc>
      </w:tr>
      <w:tr w:rsidR="008A1EEF" w14:paraId="79C82ED2" w14:textId="77777777" w:rsidTr="00035422">
        <w:tc>
          <w:tcPr>
            <w:tcW w:w="5508" w:type="dxa"/>
          </w:tcPr>
          <w:p w14:paraId="7EE9D53F" w14:textId="55FB1F42" w:rsidR="008A1EEF" w:rsidRDefault="008A1EEF" w:rsidP="00035422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373" w:type="dxa"/>
          </w:tcPr>
          <w:p w14:paraId="6BA6D1B6" w14:textId="1DEB0F94" w:rsidR="00035422" w:rsidRPr="00035422" w:rsidRDefault="00035422" w:rsidP="00035422">
            <w:pPr>
              <w:snapToGrid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5C60050" w14:textId="6B17317D" w:rsidR="00035422" w:rsidRPr="0022159B" w:rsidRDefault="00D93CB4" w:rsidP="00035422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EDUCATION</w:t>
      </w:r>
      <w:r w:rsidR="00115CD8"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AND TRAINING</w:t>
      </w:r>
    </w:p>
    <w:p w14:paraId="097D4840" w14:textId="330B0715" w:rsidR="002E6604" w:rsidRDefault="00035422" w:rsidP="002E66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30" w:lineRule="auto"/>
        <w:ind w:left="821" w:right="31" w:hanging="343"/>
        <w:rPr>
          <w:rFonts w:ascii="Trebuchet MS" w:eastAsia="Trebuchet MS" w:hAnsi="Trebuchet MS" w:cs="Trebuchet MS"/>
          <w:color w:val="000000"/>
        </w:rPr>
      </w:pPr>
      <w:r>
        <w:rPr>
          <w:noProof/>
        </w:rPr>
        <w:drawing>
          <wp:anchor distT="0" distB="0" distL="0" distR="0" simplePos="0" relativeHeight="251672576" behindDoc="0" locked="0" layoutInCell="1" hidden="0" allowOverlap="1" wp14:anchorId="4B15BABA" wp14:editId="1BA960EB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E6604">
        <w:rPr>
          <w:rFonts w:ascii="Arial Unicode MS" w:eastAsia="Arial Unicode MS" w:hAnsi="Arial Unicode MS" w:cs="Arial Unicode MS"/>
          <w:color w:val="000000"/>
        </w:rPr>
        <w:t xml:space="preserve">❖ </w:t>
      </w:r>
      <w:proofErr w:type="spellStart"/>
      <w:proofErr w:type="gramStart"/>
      <w:r w:rsidR="002E6604">
        <w:rPr>
          <w:rFonts w:ascii="Trebuchet MS" w:eastAsia="Trebuchet MS" w:hAnsi="Trebuchet MS" w:cs="Trebuchet MS"/>
          <w:color w:val="000000"/>
        </w:rPr>
        <w:t>B.Tech</w:t>
      </w:r>
      <w:proofErr w:type="spellEnd"/>
      <w:proofErr w:type="gramEnd"/>
      <w:r w:rsidR="002E6604">
        <w:rPr>
          <w:rFonts w:ascii="Trebuchet MS" w:eastAsia="Trebuchet MS" w:hAnsi="Trebuchet MS" w:cs="Trebuchet MS"/>
          <w:color w:val="000000"/>
        </w:rPr>
        <w:t xml:space="preserve"> in Electronics and Communication (ECE) from St. Thomas College of Engineering </w:t>
      </w:r>
      <w:proofErr w:type="gramStart"/>
      <w:r w:rsidR="002E6604">
        <w:rPr>
          <w:rFonts w:ascii="Trebuchet MS" w:eastAsia="Trebuchet MS" w:hAnsi="Trebuchet MS" w:cs="Trebuchet MS"/>
          <w:color w:val="000000"/>
        </w:rPr>
        <w:t>and  Technology</w:t>
      </w:r>
      <w:proofErr w:type="gramEnd"/>
      <w:r w:rsidR="002E6604">
        <w:rPr>
          <w:rFonts w:ascii="Trebuchet MS" w:eastAsia="Trebuchet MS" w:hAnsi="Trebuchet MS" w:cs="Trebuchet MS"/>
          <w:color w:val="000000"/>
        </w:rPr>
        <w:t xml:space="preserve"> (under WBUT) in 2015 with DGPA: 8.84  </w:t>
      </w:r>
    </w:p>
    <w:p w14:paraId="26497E44" w14:textId="77777777" w:rsidR="002E6604" w:rsidRDefault="002E6604" w:rsidP="002E66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Trebuchet MS" w:eastAsia="Trebuchet MS" w:hAnsi="Trebuchet MS" w:cs="Trebuchet MS"/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❖ </w:t>
      </w:r>
      <w:r>
        <w:rPr>
          <w:rFonts w:ascii="Trebuchet MS" w:eastAsia="Trebuchet MS" w:hAnsi="Trebuchet MS" w:cs="Trebuchet MS"/>
          <w:color w:val="000000"/>
        </w:rPr>
        <w:t xml:space="preserve">12th from </w:t>
      </w:r>
      <w:proofErr w:type="spellStart"/>
      <w:r>
        <w:rPr>
          <w:rFonts w:ascii="Trebuchet MS" w:eastAsia="Trebuchet MS" w:hAnsi="Trebuchet MS" w:cs="Trebuchet MS"/>
          <w:color w:val="000000"/>
        </w:rPr>
        <w:t>Hariyana</w:t>
      </w:r>
      <w:proofErr w:type="spellEnd"/>
      <w:r>
        <w:rPr>
          <w:rFonts w:ascii="Trebuchet MS" w:eastAsia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000000"/>
        </w:rPr>
        <w:t>VidyaMandir</w:t>
      </w:r>
      <w:proofErr w:type="spellEnd"/>
      <w:r>
        <w:rPr>
          <w:rFonts w:ascii="Trebuchet MS" w:eastAsia="Trebuchet MS" w:hAnsi="Trebuchet MS" w:cs="Trebuchet MS"/>
          <w:color w:val="000000"/>
        </w:rPr>
        <w:t xml:space="preserve">, CBSE, Kolkata in 2011 with 89% </w:t>
      </w:r>
    </w:p>
    <w:p w14:paraId="6C7DC753" w14:textId="77777777" w:rsidR="002E6604" w:rsidRDefault="002E6604" w:rsidP="002E66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477"/>
        <w:rPr>
          <w:rFonts w:ascii="Trebuchet MS" w:eastAsia="Trebuchet MS" w:hAnsi="Trebuchet MS" w:cs="Trebuchet MS"/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❖ </w:t>
      </w:r>
      <w:r>
        <w:rPr>
          <w:rFonts w:ascii="Trebuchet MS" w:eastAsia="Trebuchet MS" w:hAnsi="Trebuchet MS" w:cs="Trebuchet MS"/>
          <w:color w:val="000000"/>
        </w:rPr>
        <w:t xml:space="preserve">10th from Aditya Academy Senior Secondary, CBSE, Kolkata in 2009 with 92.6% </w:t>
      </w:r>
    </w:p>
    <w:p w14:paraId="6C2AC9CB" w14:textId="3054A614" w:rsidR="008A1EEF" w:rsidRDefault="008A1EEF" w:rsidP="002E6604">
      <w:pPr>
        <w:widowControl w:val="0"/>
        <w:spacing w:after="0" w:line="234" w:lineRule="auto"/>
        <w:rPr>
          <w:sz w:val="24"/>
          <w:szCs w:val="24"/>
        </w:rPr>
      </w:pPr>
    </w:p>
    <w:p w14:paraId="6E606459" w14:textId="45830EFF" w:rsidR="002743CC" w:rsidRPr="0022159B" w:rsidRDefault="00D93CB4" w:rsidP="002743CC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AREA OF EXPERTISE</w:t>
      </w:r>
    </w:p>
    <w:p w14:paraId="4BFAC4E5" w14:textId="2E9870A3" w:rsidR="002743CC" w:rsidRPr="002743CC" w:rsidRDefault="002743CC" w:rsidP="002743CC">
      <w:pPr>
        <w:widowControl w:val="0"/>
        <w:spacing w:after="0" w:line="234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70528" behindDoc="0" locked="0" layoutInCell="1" hidden="0" allowOverlap="1" wp14:anchorId="4A277077" wp14:editId="66127506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3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8C7299" w14:textId="50D64C7C" w:rsidR="008A1EEF" w:rsidRDefault="008A1EEF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Exposure to </w:t>
      </w:r>
      <w:proofErr w:type="gramStart"/>
      <w:r w:rsidR="00967283">
        <w:rPr>
          <w:sz w:val="24"/>
          <w:szCs w:val="24"/>
        </w:rPr>
        <w:t xml:space="preserve">.NET </w:t>
      </w:r>
      <w:r w:rsidR="00CE2B76">
        <w:rPr>
          <w:sz w:val="24"/>
          <w:szCs w:val="24"/>
        </w:rPr>
        <w:t>,</w:t>
      </w:r>
      <w:proofErr w:type="gramEnd"/>
      <w:r w:rsidR="00CE2B76">
        <w:rPr>
          <w:sz w:val="24"/>
          <w:szCs w:val="24"/>
        </w:rPr>
        <w:t xml:space="preserve"> Angular </w:t>
      </w:r>
      <w:r>
        <w:rPr>
          <w:sz w:val="24"/>
          <w:szCs w:val="24"/>
        </w:rPr>
        <w:t>Web Application</w:t>
      </w:r>
      <w:r w:rsidR="001420B4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6715292D" w14:textId="3ED5D465" w:rsidR="008A1EEF" w:rsidRDefault="008A1EEF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Exposure </w:t>
      </w:r>
      <w:r w:rsidR="00426D62">
        <w:rPr>
          <w:sz w:val="24"/>
          <w:szCs w:val="24"/>
        </w:rPr>
        <w:t>to writing</w:t>
      </w:r>
      <w:r>
        <w:rPr>
          <w:sz w:val="24"/>
          <w:szCs w:val="24"/>
        </w:rPr>
        <w:t xml:space="preserve"> Stored Procedures and T SQL Statements</w:t>
      </w:r>
      <w:r w:rsidR="00CE2B76">
        <w:rPr>
          <w:sz w:val="24"/>
          <w:szCs w:val="24"/>
        </w:rPr>
        <w:t xml:space="preserve"> in SQL Server</w:t>
      </w:r>
      <w:r w:rsidR="00356020">
        <w:rPr>
          <w:sz w:val="24"/>
          <w:szCs w:val="24"/>
        </w:rPr>
        <w:t>.</w:t>
      </w:r>
    </w:p>
    <w:p w14:paraId="31D99C22" w14:textId="2148D3B6" w:rsidR="008A1EEF" w:rsidRDefault="008A1EE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sz w:val="24"/>
          <w:szCs w:val="24"/>
        </w:rPr>
        <w:t xml:space="preserve">Exposure to </w:t>
      </w:r>
      <w:r>
        <w:rPr>
          <w:rFonts w:ascii="Verdana" w:hAnsi="Verdana" w:cs="Verdana"/>
          <w:sz w:val="20"/>
          <w:szCs w:val="20"/>
        </w:rPr>
        <w:t xml:space="preserve">extensively involve through the </w:t>
      </w:r>
      <w:r>
        <w:rPr>
          <w:rFonts w:ascii="Verdana" w:hAnsi="Verdana" w:cs="Verdana"/>
          <w:b/>
          <w:sz w:val="20"/>
          <w:szCs w:val="20"/>
        </w:rPr>
        <w:t xml:space="preserve">Software Development Life Cycle (SDLC) </w:t>
      </w:r>
      <w:r>
        <w:rPr>
          <w:rFonts w:ascii="Verdana" w:hAnsi="Verdana" w:cs="Verdana"/>
          <w:sz w:val="20"/>
          <w:szCs w:val="20"/>
        </w:rPr>
        <w:t>from initial planning through implementation of the projects.</w:t>
      </w:r>
    </w:p>
    <w:p w14:paraId="62799019" w14:textId="7F9C1118" w:rsidR="007D6392" w:rsidRDefault="007D639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Exposure to </w:t>
      </w:r>
      <w:proofErr w:type="spellStart"/>
      <w:r>
        <w:rPr>
          <w:rFonts w:ascii="Verdana" w:hAnsi="Verdana" w:cs="Verdana"/>
          <w:sz w:val="20"/>
          <w:szCs w:val="20"/>
        </w:rPr>
        <w:t>Streamsets</w:t>
      </w:r>
      <w:proofErr w:type="spellEnd"/>
      <w:r>
        <w:rPr>
          <w:rFonts w:ascii="Verdana" w:hAnsi="Verdana" w:cs="Verdana"/>
          <w:sz w:val="20"/>
          <w:szCs w:val="20"/>
        </w:rPr>
        <w:t xml:space="preserve"> and creating production pipelines.</w:t>
      </w:r>
    </w:p>
    <w:p w14:paraId="044796B4" w14:textId="77777777" w:rsidR="008A1EEF" w:rsidRDefault="008A1EEF">
      <w:pPr>
        <w:pStyle w:val="ListParagraph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</w:p>
    <w:p w14:paraId="496D1C68" w14:textId="77777777" w:rsidR="008A1EEF" w:rsidRDefault="008A1EEF">
      <w:pPr>
        <w:pStyle w:val="ListParagraph"/>
        <w:spacing w:after="0" w:line="240" w:lineRule="auto"/>
        <w:jc w:val="both"/>
        <w:rPr>
          <w:rFonts w:ascii="Verdana" w:hAnsi="Verdana" w:cs="Verdana"/>
          <w:sz w:val="20"/>
          <w:szCs w:val="20"/>
        </w:rPr>
      </w:pPr>
    </w:p>
    <w:p w14:paraId="79E79147" w14:textId="77777777" w:rsidR="008A1EEF" w:rsidRDefault="008A1EEF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14:paraId="43BD4648" w14:textId="77777777" w:rsidR="008A1EEF" w:rsidRDefault="008A1EEF">
      <w:pPr>
        <w:pStyle w:val="ListParagraph"/>
        <w:spacing w:after="0" w:line="240" w:lineRule="auto"/>
        <w:rPr>
          <w:sz w:val="24"/>
          <w:szCs w:val="24"/>
        </w:rPr>
      </w:pPr>
    </w:p>
    <w:p w14:paraId="3E3038CC" w14:textId="77777777" w:rsidR="00F018DC" w:rsidRPr="0022159B" w:rsidRDefault="00F018DC" w:rsidP="00F018DC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22159B">
        <w:rPr>
          <w:rFonts w:ascii="Arial" w:eastAsia="Arial" w:hAnsi="Arial" w:cs="Arial"/>
          <w:b/>
          <w:bCs/>
          <w:color w:val="222222"/>
          <w:sz w:val="20"/>
          <w:szCs w:val="20"/>
        </w:rPr>
        <w:t>WORK EXPERIENCE</w:t>
      </w:r>
    </w:p>
    <w:p w14:paraId="5AFFC140" w14:textId="77777777" w:rsidR="00F018DC" w:rsidRPr="0088105A" w:rsidRDefault="00F018DC" w:rsidP="00F018DC">
      <w:pPr>
        <w:widowControl w:val="0"/>
        <w:spacing w:after="0" w:line="234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84864" behindDoc="0" locked="0" layoutInCell="1" hidden="0" allowOverlap="1" wp14:anchorId="5551586B" wp14:editId="2CB9DED5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155963558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A5979B" w14:textId="77777777" w:rsidR="00F018DC" w:rsidRDefault="00F018DC" w:rsidP="00F018DC">
      <w:pPr>
        <w:spacing w:after="0"/>
        <w:rPr>
          <w:sz w:val="24"/>
          <w:szCs w:val="24"/>
        </w:rPr>
      </w:pPr>
      <w:r>
        <w:rPr>
          <w:b/>
          <w:sz w:val="32"/>
          <w:szCs w:val="32"/>
        </w:rPr>
        <w:t xml:space="preserve">Senior Associate, </w:t>
      </w:r>
      <w:r w:rsidRPr="000D355D">
        <w:rPr>
          <w:b/>
          <w:sz w:val="24"/>
          <w:szCs w:val="24"/>
        </w:rPr>
        <w:t>Cognizant Technology Solutions</w:t>
      </w:r>
    </w:p>
    <w:p w14:paraId="0BB5E99B" w14:textId="77777777" w:rsidR="00F018DC" w:rsidRDefault="00F018DC" w:rsidP="00F018DC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0D355D">
        <w:rPr>
          <w:sz w:val="24"/>
          <w:szCs w:val="24"/>
        </w:rPr>
        <w:t>Working since June 20</w:t>
      </w:r>
      <w:r>
        <w:rPr>
          <w:sz w:val="24"/>
          <w:szCs w:val="24"/>
        </w:rPr>
        <w:t>22</w:t>
      </w:r>
      <w:r w:rsidRPr="000D355D">
        <w:rPr>
          <w:sz w:val="24"/>
          <w:szCs w:val="24"/>
        </w:rPr>
        <w:t xml:space="preserve"> to </w:t>
      </w:r>
      <w:r>
        <w:rPr>
          <w:sz w:val="24"/>
          <w:szCs w:val="24"/>
        </w:rPr>
        <w:t>present.</w:t>
      </w:r>
    </w:p>
    <w:p w14:paraId="5CCFA00C" w14:textId="77777777" w:rsidR="00F018DC" w:rsidRDefault="00F018DC" w:rsidP="00F018DC">
      <w:pPr>
        <w:spacing w:after="0"/>
        <w:ind w:left="720"/>
        <w:rPr>
          <w:sz w:val="24"/>
          <w:szCs w:val="24"/>
        </w:rPr>
      </w:pPr>
    </w:p>
    <w:p w14:paraId="243BC3CD" w14:textId="77777777" w:rsidR="00F018DC" w:rsidRPr="0022159B" w:rsidRDefault="00F018DC" w:rsidP="00F018DC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PROJECTS</w:t>
      </w:r>
    </w:p>
    <w:p w14:paraId="23D36857" w14:textId="77777777" w:rsidR="00F018DC" w:rsidRPr="000A2D87" w:rsidRDefault="00F018DC" w:rsidP="00F018DC">
      <w:pPr>
        <w:widowControl w:val="0"/>
        <w:spacing w:after="0" w:line="234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85888" behindDoc="0" locked="0" layoutInCell="1" hidden="0" allowOverlap="1" wp14:anchorId="71A662AC" wp14:editId="172463C3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162614084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56956B" w14:textId="0F3FD82A" w:rsidR="00F018DC" w:rsidRDefault="00F018DC" w:rsidP="00F018DC">
      <w:pPr>
        <w:pStyle w:val="Blockquote"/>
        <w:spacing w:before="0" w:after="0"/>
        <w:ind w:left="0" w:right="0"/>
        <w:jc w:val="both"/>
        <w:rPr>
          <w:szCs w:val="24"/>
        </w:rPr>
      </w:pPr>
      <w:r>
        <w:rPr>
          <w:rFonts w:ascii="Calibri" w:hAnsi="Calibri" w:cs="Arial"/>
          <w:b/>
          <w:szCs w:val="24"/>
        </w:rPr>
        <w:t>Current Project</w:t>
      </w:r>
    </w:p>
    <w:p w14:paraId="14AEEC1C" w14:textId="64C08794" w:rsidR="00F018DC" w:rsidRDefault="00F018DC" w:rsidP="00F018DC">
      <w:pPr>
        <w:pStyle w:val="NoSpacing"/>
        <w:ind w:firstLine="720"/>
        <w:rPr>
          <w:rFonts w:cs="Arial"/>
          <w:sz w:val="24"/>
          <w:szCs w:val="24"/>
        </w:rPr>
      </w:pPr>
      <w:r>
        <w:rPr>
          <w:sz w:val="24"/>
          <w:szCs w:val="24"/>
        </w:rPr>
        <w:t>Project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Corporate Treasury Technology team</w:t>
      </w:r>
    </w:p>
    <w:p w14:paraId="15A4B788" w14:textId="78A0E40F" w:rsidR="00F018DC" w:rsidRDefault="00F018DC" w:rsidP="00F018DC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Client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</w:r>
      <w:proofErr w:type="gramStart"/>
      <w:r>
        <w:rPr>
          <w:rFonts w:cs="Arial"/>
          <w:sz w:val="24"/>
          <w:szCs w:val="24"/>
        </w:rPr>
        <w:t>BNYM(</w:t>
      </w:r>
      <w:proofErr w:type="gramEnd"/>
      <w:r>
        <w:rPr>
          <w:rFonts w:cs="Arial"/>
          <w:sz w:val="24"/>
          <w:szCs w:val="24"/>
        </w:rPr>
        <w:t>Bank Of New York Mellon)</w:t>
      </w:r>
    </w:p>
    <w:p w14:paraId="6B219794" w14:textId="684A8541" w:rsidR="00F018DC" w:rsidRDefault="00F018DC" w:rsidP="00F018DC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Domain           </w:t>
      </w:r>
      <w:proofErr w:type="gramStart"/>
      <w:r>
        <w:rPr>
          <w:rFonts w:cs="Arial"/>
          <w:sz w:val="24"/>
          <w:szCs w:val="24"/>
        </w:rPr>
        <w:t xml:space="preserve">  :</w:t>
      </w:r>
      <w:proofErr w:type="gramEnd"/>
      <w:r>
        <w:rPr>
          <w:rFonts w:cs="Arial"/>
          <w:sz w:val="24"/>
          <w:szCs w:val="24"/>
        </w:rPr>
        <w:t xml:space="preserve">            </w:t>
      </w:r>
      <w:r>
        <w:rPr>
          <w:rFonts w:cs="Arial"/>
          <w:sz w:val="24"/>
          <w:szCs w:val="24"/>
        </w:rPr>
        <w:t>Banking (Repo Markets)</w:t>
      </w:r>
    </w:p>
    <w:p w14:paraId="02C0FD7D" w14:textId="22C3578E" w:rsidR="00F018DC" w:rsidRDefault="00F018DC" w:rsidP="00F018DC">
      <w:pPr>
        <w:spacing w:after="0"/>
        <w:ind w:left="2160" w:hanging="1440"/>
        <w:rPr>
          <w:sz w:val="24"/>
          <w:szCs w:val="24"/>
        </w:rPr>
      </w:pPr>
      <w:r>
        <w:rPr>
          <w:rFonts w:cs="Arial"/>
          <w:sz w:val="24"/>
          <w:szCs w:val="24"/>
        </w:rPr>
        <w:t>Software</w:t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  <w:t>VS 20</w:t>
      </w:r>
      <w:r>
        <w:rPr>
          <w:rFonts w:cs="Arial"/>
          <w:sz w:val="24"/>
          <w:szCs w:val="24"/>
        </w:rPr>
        <w:t>22</w:t>
      </w:r>
      <w:r>
        <w:rPr>
          <w:rFonts w:cs="Arial"/>
          <w:sz w:val="24"/>
          <w:szCs w:val="24"/>
        </w:rPr>
        <w:t xml:space="preserve">, ASP.NET Web API, C#, SQL </w:t>
      </w:r>
      <w:proofErr w:type="spellStart"/>
      <w:proofErr w:type="gramStart"/>
      <w:r>
        <w:rPr>
          <w:rFonts w:cs="Arial"/>
          <w:sz w:val="24"/>
          <w:szCs w:val="24"/>
        </w:rPr>
        <w:t>Server</w:t>
      </w:r>
      <w:r>
        <w:rPr>
          <w:rFonts w:cs="Arial"/>
          <w:sz w:val="24"/>
          <w:szCs w:val="24"/>
        </w:rPr>
        <w:t>,Python</w:t>
      </w:r>
      <w:proofErr w:type="gramEnd"/>
      <w:r>
        <w:rPr>
          <w:rFonts w:cs="Arial"/>
          <w:sz w:val="24"/>
          <w:szCs w:val="24"/>
        </w:rPr>
        <w:t>,ELIZA</w:t>
      </w:r>
      <w:proofErr w:type="spellEnd"/>
      <w:r>
        <w:rPr>
          <w:rFonts w:cs="Arial"/>
          <w:sz w:val="24"/>
          <w:szCs w:val="24"/>
        </w:rPr>
        <w:t xml:space="preserve"> </w:t>
      </w:r>
      <w:proofErr w:type="gramStart"/>
      <w:r>
        <w:rPr>
          <w:rFonts w:cs="Arial"/>
          <w:sz w:val="24"/>
          <w:szCs w:val="24"/>
        </w:rPr>
        <w:t>AI ,Flask</w:t>
      </w:r>
      <w:proofErr w:type="gramEnd"/>
    </w:p>
    <w:p w14:paraId="40C95FAE" w14:textId="77777777" w:rsidR="00F018DC" w:rsidRDefault="00F018DC" w:rsidP="00F018DC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Team Size</w:t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>8</w:t>
      </w:r>
    </w:p>
    <w:p w14:paraId="086863B1" w14:textId="6EC8F5D2" w:rsidR="00F018DC" w:rsidRDefault="00F018DC" w:rsidP="00F018DC">
      <w:pPr>
        <w:spacing w:after="0"/>
        <w:ind w:firstLine="720"/>
        <w:rPr>
          <w:rFonts w:cs="Arial"/>
          <w:b/>
          <w:bCs/>
          <w:sz w:val="24"/>
          <w:szCs w:val="24"/>
        </w:rPr>
      </w:pPr>
      <w:r>
        <w:rPr>
          <w:sz w:val="24"/>
          <w:szCs w:val="24"/>
        </w:rPr>
        <w:t>Role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Tech </w:t>
      </w:r>
      <w:proofErr w:type="gramStart"/>
      <w:r>
        <w:rPr>
          <w:sz w:val="24"/>
          <w:szCs w:val="24"/>
        </w:rPr>
        <w:t>Lead</w:t>
      </w:r>
      <w:proofErr w:type="gramEnd"/>
    </w:p>
    <w:p w14:paraId="27C540BD" w14:textId="77777777" w:rsidR="00F018DC" w:rsidRDefault="00F018DC" w:rsidP="00F018DC">
      <w:pPr>
        <w:jc w:val="both"/>
        <w:rPr>
          <w:rFonts w:cs="Arial"/>
          <w:b/>
          <w:bCs/>
          <w:sz w:val="24"/>
          <w:szCs w:val="24"/>
        </w:rPr>
      </w:pPr>
    </w:p>
    <w:p w14:paraId="3638FEFA" w14:textId="77777777" w:rsidR="00081A3A" w:rsidRDefault="00081A3A" w:rsidP="000A2D87">
      <w:pPr>
        <w:widowControl w:val="0"/>
        <w:spacing w:after="0" w:line="240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</w:p>
    <w:p w14:paraId="1C398714" w14:textId="77777777" w:rsidR="00081A3A" w:rsidRDefault="00081A3A" w:rsidP="000A2D87">
      <w:pPr>
        <w:widowControl w:val="0"/>
        <w:spacing w:after="0" w:line="240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</w:p>
    <w:p w14:paraId="1E640F37" w14:textId="77777777" w:rsidR="00F018DC" w:rsidRDefault="00F018DC" w:rsidP="000A2D87">
      <w:pPr>
        <w:widowControl w:val="0"/>
        <w:spacing w:after="0" w:line="240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</w:p>
    <w:p w14:paraId="12E3EDE3" w14:textId="5BEBF65B" w:rsidR="000959FA" w:rsidRDefault="000A2D87" w:rsidP="00F018DC">
      <w:pPr>
        <w:widowControl w:val="0"/>
        <w:spacing w:after="0" w:line="234" w:lineRule="auto"/>
        <w:rPr>
          <w:szCs w:val="24"/>
        </w:rPr>
      </w:pPr>
      <w:r>
        <w:rPr>
          <w:noProof/>
        </w:rPr>
        <w:drawing>
          <wp:anchor distT="0" distB="0" distL="0" distR="0" simplePos="0" relativeHeight="251676672" behindDoc="0" locked="0" layoutInCell="1" hidden="0" allowOverlap="1" wp14:anchorId="2BA058FB" wp14:editId="418251BA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1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959FA">
        <w:rPr>
          <w:rFonts w:cs="Arial"/>
          <w:b/>
          <w:szCs w:val="24"/>
        </w:rPr>
        <w:t>Project #1</w:t>
      </w:r>
    </w:p>
    <w:p w14:paraId="4D29E70B" w14:textId="4A795E65" w:rsidR="000959FA" w:rsidRDefault="000959FA" w:rsidP="000959FA">
      <w:pPr>
        <w:pStyle w:val="NoSpacing"/>
        <w:ind w:firstLine="720"/>
        <w:rPr>
          <w:rFonts w:cs="Arial"/>
          <w:sz w:val="24"/>
          <w:szCs w:val="24"/>
        </w:rPr>
      </w:pPr>
      <w:r>
        <w:rPr>
          <w:sz w:val="24"/>
          <w:szCs w:val="24"/>
        </w:rPr>
        <w:t>Project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>
        <w:rPr>
          <w:sz w:val="24"/>
          <w:szCs w:val="24"/>
        </w:rPr>
        <w:tab/>
      </w:r>
      <w:r w:rsidR="00581079">
        <w:rPr>
          <w:b/>
          <w:sz w:val="24"/>
          <w:szCs w:val="24"/>
        </w:rPr>
        <w:t xml:space="preserve">Biztalk migration </w:t>
      </w:r>
      <w:r w:rsidR="00B64EC3">
        <w:rPr>
          <w:b/>
          <w:sz w:val="24"/>
          <w:szCs w:val="24"/>
        </w:rPr>
        <w:t>project</w:t>
      </w:r>
    </w:p>
    <w:p w14:paraId="5B917912" w14:textId="7C37CD5E" w:rsidR="000959FA" w:rsidRDefault="000959FA" w:rsidP="000959FA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Client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</w:r>
      <w:r w:rsidR="00B64EC3">
        <w:rPr>
          <w:rFonts w:cs="Arial"/>
          <w:sz w:val="24"/>
          <w:szCs w:val="24"/>
        </w:rPr>
        <w:t>Humana</w:t>
      </w:r>
    </w:p>
    <w:p w14:paraId="76DE8CD7" w14:textId="416F9BB2" w:rsidR="00C965EF" w:rsidRDefault="00C965EF" w:rsidP="000959FA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Domain          </w:t>
      </w:r>
      <w:r w:rsidR="00C9084A">
        <w:rPr>
          <w:rFonts w:cs="Arial"/>
          <w:sz w:val="24"/>
          <w:szCs w:val="24"/>
        </w:rPr>
        <w:t xml:space="preserve"> </w:t>
      </w:r>
      <w:proofErr w:type="gramStart"/>
      <w:r>
        <w:rPr>
          <w:rFonts w:cs="Arial"/>
          <w:sz w:val="24"/>
          <w:szCs w:val="24"/>
        </w:rPr>
        <w:t xml:space="preserve"> </w:t>
      </w:r>
      <w:r w:rsidR="000A2D87">
        <w:rPr>
          <w:rFonts w:cs="Arial"/>
          <w:sz w:val="24"/>
          <w:szCs w:val="24"/>
        </w:rPr>
        <w:t xml:space="preserve"> </w:t>
      </w:r>
      <w:r w:rsidR="00B40589">
        <w:rPr>
          <w:rFonts w:cs="Arial"/>
          <w:sz w:val="24"/>
          <w:szCs w:val="24"/>
        </w:rPr>
        <w:t>:</w:t>
      </w:r>
      <w:proofErr w:type="gramEnd"/>
      <w:r>
        <w:rPr>
          <w:rFonts w:cs="Arial"/>
          <w:sz w:val="24"/>
          <w:szCs w:val="24"/>
        </w:rPr>
        <w:t xml:space="preserve">           </w:t>
      </w:r>
      <w:r w:rsidR="00C9084A">
        <w:rPr>
          <w:rFonts w:cs="Arial"/>
          <w:sz w:val="24"/>
          <w:szCs w:val="24"/>
        </w:rPr>
        <w:t xml:space="preserve"> </w:t>
      </w:r>
      <w:r w:rsidR="00B64EC3">
        <w:rPr>
          <w:rFonts w:cs="Arial"/>
          <w:sz w:val="24"/>
          <w:szCs w:val="24"/>
        </w:rPr>
        <w:t>US Healthcare</w:t>
      </w:r>
    </w:p>
    <w:p w14:paraId="44810861" w14:textId="3F7E5C14" w:rsidR="000959FA" w:rsidRDefault="000959FA" w:rsidP="008478EF">
      <w:pPr>
        <w:spacing w:after="0"/>
        <w:ind w:left="2160" w:hanging="1440"/>
        <w:rPr>
          <w:sz w:val="24"/>
          <w:szCs w:val="24"/>
        </w:rPr>
      </w:pPr>
      <w:r>
        <w:rPr>
          <w:rFonts w:cs="Arial"/>
          <w:sz w:val="24"/>
          <w:szCs w:val="24"/>
        </w:rPr>
        <w:t>Software</w:t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  <w:t>VS 20</w:t>
      </w:r>
      <w:r w:rsidR="00C26DFC">
        <w:rPr>
          <w:rFonts w:cs="Arial"/>
          <w:sz w:val="24"/>
          <w:szCs w:val="24"/>
        </w:rPr>
        <w:t>19</w:t>
      </w:r>
      <w:r>
        <w:rPr>
          <w:rFonts w:cs="Arial"/>
          <w:sz w:val="24"/>
          <w:szCs w:val="24"/>
        </w:rPr>
        <w:t xml:space="preserve">, ASP.NET </w:t>
      </w:r>
      <w:r w:rsidR="00C26DFC">
        <w:rPr>
          <w:rFonts w:cs="Arial"/>
          <w:sz w:val="24"/>
          <w:szCs w:val="24"/>
        </w:rPr>
        <w:t>Web API</w:t>
      </w:r>
      <w:r w:rsidR="00847D35">
        <w:rPr>
          <w:rFonts w:cs="Arial"/>
          <w:sz w:val="24"/>
          <w:szCs w:val="24"/>
        </w:rPr>
        <w:t xml:space="preserve">, </w:t>
      </w:r>
      <w:r>
        <w:rPr>
          <w:rFonts w:cs="Arial"/>
          <w:sz w:val="24"/>
          <w:szCs w:val="24"/>
        </w:rPr>
        <w:t xml:space="preserve">C#, </w:t>
      </w:r>
      <w:r w:rsidR="00B83E15">
        <w:rPr>
          <w:rFonts w:cs="Arial"/>
          <w:sz w:val="24"/>
          <w:szCs w:val="24"/>
        </w:rPr>
        <w:t xml:space="preserve">SQL Server, </w:t>
      </w:r>
      <w:proofErr w:type="spellStart"/>
      <w:r w:rsidR="008478EF">
        <w:rPr>
          <w:rFonts w:cs="Arial"/>
          <w:sz w:val="24"/>
          <w:szCs w:val="24"/>
        </w:rPr>
        <w:t>Streamsets</w:t>
      </w:r>
      <w:proofErr w:type="spellEnd"/>
      <w:r w:rsidR="001400A3">
        <w:rPr>
          <w:rFonts w:cs="Arial"/>
          <w:sz w:val="24"/>
          <w:szCs w:val="24"/>
        </w:rPr>
        <w:t xml:space="preserve">, </w:t>
      </w:r>
      <w:proofErr w:type="spellStart"/>
      <w:r w:rsidR="001400A3">
        <w:rPr>
          <w:rFonts w:cs="Arial"/>
          <w:sz w:val="24"/>
          <w:szCs w:val="24"/>
        </w:rPr>
        <w:t>Javascript</w:t>
      </w:r>
      <w:proofErr w:type="spellEnd"/>
    </w:p>
    <w:p w14:paraId="252B5964" w14:textId="4E48BC6B" w:rsidR="000959FA" w:rsidRDefault="000959FA" w:rsidP="000959FA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Team Size</w:t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A134A8">
        <w:rPr>
          <w:sz w:val="24"/>
          <w:szCs w:val="24"/>
        </w:rPr>
        <w:t>8</w:t>
      </w:r>
    </w:p>
    <w:p w14:paraId="0B11173D" w14:textId="5A51AA3F" w:rsidR="000959FA" w:rsidRDefault="000959FA" w:rsidP="000959FA">
      <w:pPr>
        <w:spacing w:after="0"/>
        <w:ind w:firstLine="720"/>
        <w:rPr>
          <w:rFonts w:cs="Arial"/>
          <w:b/>
          <w:bCs/>
          <w:sz w:val="24"/>
          <w:szCs w:val="24"/>
        </w:rPr>
      </w:pPr>
      <w:r>
        <w:rPr>
          <w:sz w:val="24"/>
          <w:szCs w:val="24"/>
        </w:rPr>
        <w:t>Role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A134A8">
        <w:rPr>
          <w:sz w:val="24"/>
          <w:szCs w:val="24"/>
        </w:rPr>
        <w:t>Senior Developer</w:t>
      </w:r>
    </w:p>
    <w:p w14:paraId="29B544B2" w14:textId="77777777" w:rsidR="000959FA" w:rsidRDefault="000959FA" w:rsidP="000959FA">
      <w:pPr>
        <w:jc w:val="both"/>
        <w:rPr>
          <w:rFonts w:cs="Arial"/>
          <w:b/>
          <w:bCs/>
          <w:sz w:val="24"/>
          <w:szCs w:val="24"/>
        </w:rPr>
      </w:pPr>
    </w:p>
    <w:p w14:paraId="2A1929B9" w14:textId="77777777" w:rsidR="000959FA" w:rsidRDefault="000959FA" w:rsidP="000959FA">
      <w:pPr>
        <w:jc w:val="both"/>
        <w:rPr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Description</w:t>
      </w:r>
      <w:r>
        <w:rPr>
          <w:rFonts w:cs="Arial"/>
          <w:sz w:val="24"/>
          <w:szCs w:val="24"/>
        </w:rPr>
        <w:t xml:space="preserve">:   </w:t>
      </w:r>
    </w:p>
    <w:p w14:paraId="5983629E" w14:textId="1ECC864E" w:rsidR="00C652F9" w:rsidRDefault="00263054" w:rsidP="000959FA">
      <w:pPr>
        <w:pStyle w:val="NoSpacing"/>
        <w:rPr>
          <w:bCs/>
          <w:sz w:val="24"/>
          <w:szCs w:val="24"/>
        </w:rPr>
      </w:pPr>
      <w:r>
        <w:rPr>
          <w:bCs/>
          <w:sz w:val="24"/>
          <w:szCs w:val="24"/>
        </w:rPr>
        <w:t>Under CGX UM (</w:t>
      </w:r>
      <w:r w:rsidR="00435249">
        <w:rPr>
          <w:bCs/>
          <w:sz w:val="24"/>
          <w:szCs w:val="24"/>
        </w:rPr>
        <w:t>Clinical Guidance Exchange Utilization Management</w:t>
      </w:r>
      <w:r>
        <w:rPr>
          <w:bCs/>
          <w:sz w:val="24"/>
          <w:szCs w:val="24"/>
        </w:rPr>
        <w:t>)</w:t>
      </w:r>
      <w:r w:rsidR="00435249">
        <w:rPr>
          <w:bCs/>
          <w:sz w:val="24"/>
          <w:szCs w:val="24"/>
        </w:rPr>
        <w:t xml:space="preserve">, Biztalk migration project </w:t>
      </w:r>
      <w:r w:rsidR="002935C7">
        <w:rPr>
          <w:bCs/>
          <w:sz w:val="24"/>
          <w:szCs w:val="24"/>
        </w:rPr>
        <w:t xml:space="preserve">goal was to </w:t>
      </w:r>
      <w:r w:rsidR="002A496C">
        <w:rPr>
          <w:bCs/>
          <w:sz w:val="24"/>
          <w:szCs w:val="24"/>
        </w:rPr>
        <w:t xml:space="preserve">transfer all processes from Biztalk to alternate technologies such as .NET and </w:t>
      </w:r>
      <w:proofErr w:type="spellStart"/>
      <w:r w:rsidR="0057764D">
        <w:rPr>
          <w:bCs/>
          <w:sz w:val="24"/>
          <w:szCs w:val="24"/>
        </w:rPr>
        <w:t>S</w:t>
      </w:r>
      <w:r w:rsidR="002A496C">
        <w:rPr>
          <w:bCs/>
          <w:sz w:val="24"/>
          <w:szCs w:val="24"/>
        </w:rPr>
        <w:t>treamsets</w:t>
      </w:r>
      <w:proofErr w:type="spellEnd"/>
      <w:r w:rsidR="00E0486A">
        <w:rPr>
          <w:bCs/>
          <w:sz w:val="24"/>
          <w:szCs w:val="24"/>
        </w:rPr>
        <w:t xml:space="preserve"> so that Biztalk servers could be decommissioned.</w:t>
      </w:r>
      <w:r w:rsidR="00CA1166">
        <w:rPr>
          <w:bCs/>
          <w:sz w:val="24"/>
          <w:szCs w:val="24"/>
        </w:rPr>
        <w:t xml:space="preserve"> </w:t>
      </w:r>
      <w:r w:rsidR="00241B59">
        <w:rPr>
          <w:bCs/>
          <w:sz w:val="24"/>
          <w:szCs w:val="24"/>
        </w:rPr>
        <w:t xml:space="preserve">The </w:t>
      </w:r>
      <w:proofErr w:type="gramStart"/>
      <w:r w:rsidR="00253C17">
        <w:rPr>
          <w:bCs/>
          <w:sz w:val="24"/>
          <w:szCs w:val="24"/>
        </w:rPr>
        <w:t xml:space="preserve">functionality </w:t>
      </w:r>
      <w:r w:rsidR="00241B59">
        <w:rPr>
          <w:bCs/>
          <w:sz w:val="24"/>
          <w:szCs w:val="24"/>
        </w:rPr>
        <w:t xml:space="preserve"> “</w:t>
      </w:r>
      <w:proofErr w:type="gramEnd"/>
      <w:r w:rsidR="00241B59">
        <w:rPr>
          <w:bCs/>
          <w:sz w:val="24"/>
          <w:szCs w:val="24"/>
        </w:rPr>
        <w:t>Void and Rebuild”</w:t>
      </w:r>
      <w:r w:rsidR="00253C17">
        <w:rPr>
          <w:bCs/>
          <w:sz w:val="24"/>
          <w:szCs w:val="24"/>
        </w:rPr>
        <w:t xml:space="preserve"> </w:t>
      </w:r>
      <w:r w:rsidR="006A643B">
        <w:rPr>
          <w:bCs/>
          <w:sz w:val="24"/>
          <w:szCs w:val="24"/>
        </w:rPr>
        <w:t xml:space="preserve">which was used to </w:t>
      </w:r>
      <w:r w:rsidR="00EA476D">
        <w:rPr>
          <w:bCs/>
          <w:sz w:val="24"/>
          <w:szCs w:val="24"/>
        </w:rPr>
        <w:t>v</w:t>
      </w:r>
      <w:r w:rsidR="006A643B">
        <w:rPr>
          <w:bCs/>
          <w:sz w:val="24"/>
          <w:szCs w:val="24"/>
        </w:rPr>
        <w:t xml:space="preserve">oid an existing </w:t>
      </w:r>
      <w:r w:rsidR="00EA476D">
        <w:rPr>
          <w:bCs/>
          <w:sz w:val="24"/>
          <w:szCs w:val="24"/>
        </w:rPr>
        <w:t xml:space="preserve">authorization and </w:t>
      </w:r>
      <w:r w:rsidR="00697068">
        <w:rPr>
          <w:bCs/>
          <w:sz w:val="24"/>
          <w:szCs w:val="24"/>
        </w:rPr>
        <w:t xml:space="preserve">recreate a new authorization with the same data was migrated to .NET </w:t>
      </w:r>
      <w:r w:rsidR="00500A66">
        <w:rPr>
          <w:bCs/>
          <w:sz w:val="24"/>
          <w:szCs w:val="24"/>
        </w:rPr>
        <w:t xml:space="preserve">from Biztalk. </w:t>
      </w:r>
      <w:r w:rsidR="002F48B9">
        <w:rPr>
          <w:bCs/>
          <w:sz w:val="24"/>
          <w:szCs w:val="24"/>
        </w:rPr>
        <w:t xml:space="preserve">The </w:t>
      </w:r>
      <w:r w:rsidR="003A7907">
        <w:rPr>
          <w:bCs/>
          <w:sz w:val="24"/>
          <w:szCs w:val="24"/>
        </w:rPr>
        <w:t xml:space="preserve">processes “Exhaust to </w:t>
      </w:r>
      <w:proofErr w:type="gramStart"/>
      <w:r w:rsidR="003A7907">
        <w:rPr>
          <w:bCs/>
          <w:sz w:val="24"/>
          <w:szCs w:val="24"/>
        </w:rPr>
        <w:t>PRS ”</w:t>
      </w:r>
      <w:proofErr w:type="gramEnd"/>
      <w:r w:rsidR="003A7907">
        <w:rPr>
          <w:bCs/>
          <w:sz w:val="24"/>
          <w:szCs w:val="24"/>
        </w:rPr>
        <w:t xml:space="preserve"> and “Exhaust to WA</w:t>
      </w:r>
      <w:r w:rsidR="00823334">
        <w:rPr>
          <w:bCs/>
          <w:sz w:val="24"/>
          <w:szCs w:val="24"/>
        </w:rPr>
        <w:t>M</w:t>
      </w:r>
      <w:r w:rsidR="003A7907">
        <w:rPr>
          <w:bCs/>
          <w:sz w:val="24"/>
          <w:szCs w:val="24"/>
        </w:rPr>
        <w:t>”</w:t>
      </w:r>
      <w:r w:rsidR="00823334">
        <w:rPr>
          <w:bCs/>
          <w:sz w:val="24"/>
          <w:szCs w:val="24"/>
        </w:rPr>
        <w:t xml:space="preserve"> </w:t>
      </w:r>
      <w:r w:rsidR="005B4328">
        <w:rPr>
          <w:bCs/>
          <w:sz w:val="24"/>
          <w:szCs w:val="24"/>
        </w:rPr>
        <w:t xml:space="preserve">were migrated to </w:t>
      </w:r>
      <w:proofErr w:type="spellStart"/>
      <w:r w:rsidR="005B4328">
        <w:rPr>
          <w:bCs/>
          <w:sz w:val="24"/>
          <w:szCs w:val="24"/>
        </w:rPr>
        <w:t>Streamsets</w:t>
      </w:r>
      <w:proofErr w:type="spellEnd"/>
      <w:r w:rsidR="005B4328">
        <w:rPr>
          <w:bCs/>
          <w:sz w:val="24"/>
          <w:szCs w:val="24"/>
        </w:rPr>
        <w:t>.</w:t>
      </w:r>
    </w:p>
    <w:p w14:paraId="6928A463" w14:textId="5486FC21" w:rsidR="00263054" w:rsidRPr="00263054" w:rsidRDefault="00881167" w:rsidP="000959FA">
      <w:pPr>
        <w:pStyle w:val="NoSpacing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3FECFAB3" w14:textId="4BBE9360" w:rsidR="000959FA" w:rsidRDefault="000959FA" w:rsidP="000959FA">
      <w:pPr>
        <w:pStyle w:val="NoSpacing"/>
      </w:pPr>
      <w:r>
        <w:rPr>
          <w:b/>
          <w:sz w:val="24"/>
          <w:szCs w:val="24"/>
        </w:rPr>
        <w:t>Responsibilities</w:t>
      </w:r>
      <w:r>
        <w:t xml:space="preserve">: </w:t>
      </w:r>
    </w:p>
    <w:p w14:paraId="015A865D" w14:textId="77777777" w:rsidR="000959FA" w:rsidRDefault="000959FA" w:rsidP="000959FA">
      <w:pPr>
        <w:pStyle w:val="NoSpacing"/>
      </w:pPr>
    </w:p>
    <w:p w14:paraId="08E14F64" w14:textId="3036D868" w:rsidR="000959FA" w:rsidRDefault="000959FA" w:rsidP="004C0599">
      <w:pPr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Understanding </w:t>
      </w:r>
      <w:r w:rsidR="000A4E10">
        <w:rPr>
          <w:sz w:val="24"/>
          <w:szCs w:val="24"/>
        </w:rPr>
        <w:t>b</w:t>
      </w:r>
      <w:r>
        <w:rPr>
          <w:sz w:val="24"/>
          <w:szCs w:val="24"/>
        </w:rPr>
        <w:t>usiness requirement and specification provided by client.</w:t>
      </w:r>
    </w:p>
    <w:p w14:paraId="38F82D57" w14:textId="58742904" w:rsidR="005B4328" w:rsidRDefault="005B4328" w:rsidP="004C0599">
      <w:pPr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Understanding existing logic in Biztalk</w:t>
      </w:r>
      <w:r w:rsidR="00F30A94">
        <w:rPr>
          <w:sz w:val="24"/>
          <w:szCs w:val="24"/>
        </w:rPr>
        <w:t xml:space="preserve"> and document the process.</w:t>
      </w:r>
    </w:p>
    <w:p w14:paraId="52D885B7" w14:textId="44E95D0A" w:rsidR="000959FA" w:rsidRDefault="000959FA" w:rsidP="00F30A94">
      <w:pPr>
        <w:numPr>
          <w:ilvl w:val="0"/>
          <w:numId w:val="8"/>
        </w:numPr>
        <w:spacing w:after="0" w:line="240" w:lineRule="auto"/>
        <w:jc w:val="both"/>
        <w:rPr>
          <w:rFonts w:cs="Calibri"/>
          <w:szCs w:val="24"/>
        </w:rPr>
      </w:pPr>
      <w:r>
        <w:rPr>
          <w:sz w:val="24"/>
          <w:szCs w:val="24"/>
        </w:rPr>
        <w:t>Mainly involved in code development for business logic.</w:t>
      </w:r>
    </w:p>
    <w:p w14:paraId="32356E4A" w14:textId="21C4F4E0" w:rsidR="00BB5631" w:rsidRDefault="000959FA" w:rsidP="004C0599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 xml:space="preserve">Developed </w:t>
      </w:r>
      <w:r w:rsidR="00CF4219">
        <w:rPr>
          <w:rFonts w:ascii="Calibri" w:eastAsia="Calibri" w:hAnsi="Calibri" w:cs="Calibri"/>
          <w:szCs w:val="24"/>
        </w:rPr>
        <w:t xml:space="preserve">logic in .NET (C#) </w:t>
      </w:r>
      <w:r w:rsidR="00A93F30">
        <w:rPr>
          <w:rFonts w:ascii="Calibri" w:eastAsia="Calibri" w:hAnsi="Calibri" w:cs="Calibri"/>
          <w:szCs w:val="24"/>
        </w:rPr>
        <w:t>for void and rebuild auth</w:t>
      </w:r>
      <w:r w:rsidR="001A6709">
        <w:rPr>
          <w:rFonts w:ascii="Calibri" w:eastAsia="Calibri" w:hAnsi="Calibri" w:cs="Calibri"/>
          <w:szCs w:val="24"/>
        </w:rPr>
        <w:t>orization</w:t>
      </w:r>
      <w:r w:rsidR="00D761BC">
        <w:rPr>
          <w:rFonts w:ascii="Calibri" w:eastAsia="Calibri" w:hAnsi="Calibri" w:cs="Calibri"/>
          <w:szCs w:val="24"/>
        </w:rPr>
        <w:t xml:space="preserve"> as per existing logic in Biztalk</w:t>
      </w:r>
      <w:r w:rsidR="001A6709">
        <w:rPr>
          <w:rFonts w:ascii="Calibri" w:eastAsia="Calibri" w:hAnsi="Calibri" w:cs="Calibri"/>
          <w:szCs w:val="24"/>
        </w:rPr>
        <w:t>.</w:t>
      </w:r>
    </w:p>
    <w:p w14:paraId="1AB559FB" w14:textId="77777777" w:rsidR="000243A4" w:rsidRDefault="00BB5631" w:rsidP="004C0599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 xml:space="preserve">Developed Exhaust to PRS process in </w:t>
      </w:r>
      <w:proofErr w:type="spellStart"/>
      <w:r>
        <w:rPr>
          <w:rFonts w:ascii="Calibri" w:eastAsia="Calibri" w:hAnsi="Calibri" w:cs="Calibri"/>
          <w:szCs w:val="24"/>
        </w:rPr>
        <w:t>streamsets</w:t>
      </w:r>
      <w:proofErr w:type="spellEnd"/>
      <w:r>
        <w:rPr>
          <w:rFonts w:ascii="Calibri" w:eastAsia="Calibri" w:hAnsi="Calibri" w:cs="Calibri"/>
          <w:szCs w:val="24"/>
        </w:rPr>
        <w:t xml:space="preserve"> </w:t>
      </w:r>
      <w:r w:rsidR="000243A4">
        <w:rPr>
          <w:rFonts w:ascii="Calibri" w:eastAsia="Calibri" w:hAnsi="Calibri" w:cs="Calibri"/>
          <w:szCs w:val="24"/>
        </w:rPr>
        <w:t>individually.</w:t>
      </w:r>
    </w:p>
    <w:p w14:paraId="578E90F3" w14:textId="364F7407" w:rsidR="000959FA" w:rsidRDefault="000243A4" w:rsidP="004C0599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 xml:space="preserve">Developed Exhaust to WAM process in </w:t>
      </w:r>
      <w:proofErr w:type="spellStart"/>
      <w:r>
        <w:rPr>
          <w:rFonts w:ascii="Calibri" w:eastAsia="Calibri" w:hAnsi="Calibri" w:cs="Calibri"/>
          <w:szCs w:val="24"/>
        </w:rPr>
        <w:t>streamsets</w:t>
      </w:r>
      <w:proofErr w:type="spellEnd"/>
      <w:r>
        <w:rPr>
          <w:rFonts w:ascii="Calibri" w:eastAsia="Calibri" w:hAnsi="Calibri" w:cs="Calibri"/>
          <w:szCs w:val="24"/>
        </w:rPr>
        <w:t xml:space="preserve"> individually.</w:t>
      </w:r>
      <w:r w:rsidR="00CF4219">
        <w:rPr>
          <w:rFonts w:ascii="Calibri" w:eastAsia="Calibri" w:hAnsi="Calibri" w:cs="Calibri"/>
          <w:szCs w:val="24"/>
        </w:rPr>
        <w:t xml:space="preserve"> </w:t>
      </w:r>
    </w:p>
    <w:p w14:paraId="135BA175" w14:textId="1C1F0CA2" w:rsidR="00C965EF" w:rsidRDefault="000959FA" w:rsidP="004C0599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 xml:space="preserve">Involved in </w:t>
      </w:r>
      <w:r w:rsidR="000B3EDC">
        <w:rPr>
          <w:rFonts w:ascii="Calibri" w:eastAsia="Calibri" w:hAnsi="Calibri" w:cs="Calibri"/>
          <w:szCs w:val="24"/>
        </w:rPr>
        <w:t>p</w:t>
      </w:r>
      <w:r>
        <w:rPr>
          <w:rFonts w:ascii="Calibri" w:eastAsia="Calibri" w:hAnsi="Calibri" w:cs="Calibri"/>
          <w:szCs w:val="24"/>
        </w:rPr>
        <w:t>roper documentation for project.</w:t>
      </w:r>
    </w:p>
    <w:p w14:paraId="1FF3C8DA" w14:textId="77777777" w:rsidR="006231A2" w:rsidRDefault="006231A2" w:rsidP="006231A2">
      <w:pPr>
        <w:pStyle w:val="Blockquote"/>
        <w:spacing w:before="0" w:after="0"/>
        <w:ind w:left="720" w:right="0"/>
        <w:jc w:val="both"/>
        <w:rPr>
          <w:rFonts w:ascii="Calibri" w:eastAsia="Calibri" w:hAnsi="Calibri" w:cs="Calibri"/>
          <w:szCs w:val="24"/>
        </w:rPr>
      </w:pPr>
    </w:p>
    <w:p w14:paraId="7FE22370" w14:textId="77777777" w:rsidR="006231A2" w:rsidRDefault="006231A2" w:rsidP="006231A2">
      <w:pPr>
        <w:pStyle w:val="Blockquote"/>
        <w:spacing w:before="0" w:after="0"/>
        <w:ind w:left="720" w:right="0"/>
        <w:jc w:val="both"/>
        <w:rPr>
          <w:rFonts w:ascii="Calibri" w:eastAsia="Calibri" w:hAnsi="Calibri" w:cs="Calibri"/>
          <w:szCs w:val="24"/>
        </w:rPr>
      </w:pPr>
    </w:p>
    <w:p w14:paraId="4ADAB772" w14:textId="77777777" w:rsidR="006231A2" w:rsidRDefault="006231A2" w:rsidP="006231A2">
      <w:pPr>
        <w:spacing w:after="0"/>
        <w:rPr>
          <w:sz w:val="24"/>
          <w:szCs w:val="24"/>
        </w:rPr>
      </w:pPr>
      <w:r>
        <w:rPr>
          <w:b/>
          <w:sz w:val="32"/>
          <w:szCs w:val="32"/>
        </w:rPr>
        <w:t xml:space="preserve">Senior Backend Engineer, </w:t>
      </w:r>
      <w:r>
        <w:rPr>
          <w:b/>
          <w:sz w:val="24"/>
          <w:szCs w:val="24"/>
        </w:rPr>
        <w:t>Preqin</w:t>
      </w:r>
    </w:p>
    <w:p w14:paraId="43BC6C80" w14:textId="77777777" w:rsidR="006231A2" w:rsidRPr="005C5AF2" w:rsidRDefault="006231A2" w:rsidP="006231A2">
      <w:pPr>
        <w:pStyle w:val="ListParagraph"/>
        <w:numPr>
          <w:ilvl w:val="0"/>
          <w:numId w:val="8"/>
        </w:numPr>
        <w:spacing w:after="0"/>
        <w:jc w:val="both"/>
        <w:rPr>
          <w:b/>
          <w:sz w:val="32"/>
          <w:szCs w:val="32"/>
        </w:rPr>
      </w:pPr>
      <w:r w:rsidRPr="005C5AF2">
        <w:rPr>
          <w:sz w:val="24"/>
          <w:szCs w:val="24"/>
        </w:rPr>
        <w:t xml:space="preserve">Worked since </w:t>
      </w:r>
      <w:r>
        <w:rPr>
          <w:sz w:val="24"/>
          <w:szCs w:val="24"/>
        </w:rPr>
        <w:t>February</w:t>
      </w:r>
      <w:r w:rsidRPr="005C5AF2">
        <w:rPr>
          <w:sz w:val="24"/>
          <w:szCs w:val="24"/>
        </w:rPr>
        <w:t xml:space="preserve"> 20</w:t>
      </w:r>
      <w:r>
        <w:rPr>
          <w:sz w:val="24"/>
          <w:szCs w:val="24"/>
        </w:rPr>
        <w:t>22</w:t>
      </w:r>
      <w:r w:rsidRPr="005C5AF2">
        <w:rPr>
          <w:sz w:val="24"/>
          <w:szCs w:val="24"/>
        </w:rPr>
        <w:t xml:space="preserve"> to </w:t>
      </w:r>
      <w:r>
        <w:rPr>
          <w:sz w:val="24"/>
          <w:szCs w:val="24"/>
        </w:rPr>
        <w:t>April</w:t>
      </w:r>
      <w:r w:rsidRPr="005C5AF2">
        <w:rPr>
          <w:sz w:val="24"/>
          <w:szCs w:val="24"/>
        </w:rPr>
        <w:t xml:space="preserve"> 2022.</w:t>
      </w:r>
    </w:p>
    <w:p w14:paraId="732AC529" w14:textId="77777777" w:rsidR="006231A2" w:rsidRDefault="006231A2" w:rsidP="006231A2">
      <w:pPr>
        <w:pStyle w:val="Blockquote"/>
        <w:spacing w:before="0" w:after="0"/>
        <w:ind w:left="720" w:right="0"/>
        <w:jc w:val="both"/>
        <w:rPr>
          <w:rFonts w:ascii="Calibri" w:eastAsia="Calibri" w:hAnsi="Calibri" w:cs="Calibri"/>
          <w:szCs w:val="24"/>
        </w:rPr>
      </w:pPr>
    </w:p>
    <w:p w14:paraId="15420A0B" w14:textId="77777777" w:rsidR="0041050C" w:rsidRDefault="0041050C" w:rsidP="00C965EF">
      <w:pPr>
        <w:pStyle w:val="Blockquote"/>
        <w:spacing w:before="0" w:after="0" w:line="480" w:lineRule="auto"/>
        <w:ind w:left="0" w:right="0"/>
        <w:jc w:val="both"/>
        <w:rPr>
          <w:rFonts w:ascii="Calibri" w:hAnsi="Calibri" w:cs="Arial"/>
          <w:b/>
          <w:szCs w:val="24"/>
        </w:rPr>
      </w:pPr>
    </w:p>
    <w:p w14:paraId="573C9B74" w14:textId="77777777" w:rsidR="00C66150" w:rsidRDefault="00C66150" w:rsidP="006231A2">
      <w:pPr>
        <w:spacing w:after="0"/>
        <w:rPr>
          <w:b/>
          <w:sz w:val="32"/>
          <w:szCs w:val="32"/>
        </w:rPr>
      </w:pPr>
    </w:p>
    <w:p w14:paraId="1AC9A9AD" w14:textId="0E831EAD" w:rsidR="006231A2" w:rsidRDefault="006231A2" w:rsidP="006231A2">
      <w:pPr>
        <w:spacing w:after="0"/>
        <w:rPr>
          <w:sz w:val="24"/>
          <w:szCs w:val="24"/>
        </w:rPr>
      </w:pPr>
      <w:r>
        <w:rPr>
          <w:b/>
          <w:sz w:val="32"/>
          <w:szCs w:val="32"/>
        </w:rPr>
        <w:t xml:space="preserve">Senior Software Engineer, </w:t>
      </w:r>
      <w:proofErr w:type="spellStart"/>
      <w:r>
        <w:rPr>
          <w:b/>
          <w:sz w:val="24"/>
          <w:szCs w:val="24"/>
        </w:rPr>
        <w:t>Healthasyst</w:t>
      </w:r>
      <w:proofErr w:type="spellEnd"/>
      <w:r>
        <w:rPr>
          <w:b/>
          <w:sz w:val="24"/>
          <w:szCs w:val="24"/>
        </w:rPr>
        <w:t xml:space="preserve"> Pvt Ltd</w:t>
      </w:r>
      <w:r>
        <w:rPr>
          <w:sz w:val="24"/>
          <w:szCs w:val="24"/>
        </w:rPr>
        <w:t>.</w:t>
      </w:r>
    </w:p>
    <w:p w14:paraId="457F1236" w14:textId="77777777" w:rsidR="006231A2" w:rsidRDefault="006231A2" w:rsidP="006231A2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Worked since January 2019 to January 2022.</w:t>
      </w:r>
    </w:p>
    <w:p w14:paraId="4B248B5B" w14:textId="0F8918DE" w:rsidR="00C66150" w:rsidRPr="00C66150" w:rsidRDefault="00C66150" w:rsidP="00C66150">
      <w:pPr>
        <w:pStyle w:val="ListParagraph"/>
        <w:spacing w:after="0"/>
        <w:rPr>
          <w:sz w:val="24"/>
          <w:szCs w:val="24"/>
        </w:rPr>
      </w:pPr>
    </w:p>
    <w:p w14:paraId="5402F035" w14:textId="77777777" w:rsidR="00C66150" w:rsidRPr="00C66150" w:rsidRDefault="00C66150" w:rsidP="00C66150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C66150">
        <w:rPr>
          <w:rFonts w:ascii="Arial" w:eastAsia="Arial" w:hAnsi="Arial" w:cs="Arial"/>
          <w:b/>
          <w:bCs/>
          <w:color w:val="222222"/>
          <w:sz w:val="20"/>
          <w:szCs w:val="20"/>
        </w:rPr>
        <w:t>PROJECTS</w:t>
      </w:r>
    </w:p>
    <w:p w14:paraId="6E324D3A" w14:textId="2208E1E2" w:rsidR="006231A2" w:rsidRPr="00C66150" w:rsidRDefault="00C66150" w:rsidP="00C66150">
      <w:pPr>
        <w:pStyle w:val="ListParagraph"/>
        <w:widowControl w:val="0"/>
        <w:spacing w:after="0" w:line="234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80768" behindDoc="0" locked="0" layoutInCell="1" hidden="0" allowOverlap="1" wp14:anchorId="3BD69B84" wp14:editId="3318F776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686260314" name="Picture 686260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4DBD8D" w14:textId="13E36262" w:rsidR="008A1EEF" w:rsidRPr="00C965EF" w:rsidRDefault="008A1EEF" w:rsidP="00C965EF">
      <w:pPr>
        <w:pStyle w:val="Blockquote"/>
        <w:spacing w:before="0" w:after="0" w:line="480" w:lineRule="auto"/>
        <w:ind w:left="0" w:right="0"/>
        <w:jc w:val="both"/>
        <w:rPr>
          <w:rFonts w:ascii="Calibri" w:eastAsia="Calibri" w:hAnsi="Calibri" w:cs="Calibri"/>
          <w:szCs w:val="24"/>
        </w:rPr>
      </w:pPr>
      <w:r w:rsidRPr="00C965EF">
        <w:rPr>
          <w:rFonts w:ascii="Calibri" w:hAnsi="Calibri" w:cs="Arial"/>
          <w:b/>
          <w:szCs w:val="24"/>
        </w:rPr>
        <w:t>Project #</w:t>
      </w:r>
      <w:r w:rsidR="00805F25">
        <w:rPr>
          <w:rFonts w:ascii="Calibri" w:hAnsi="Calibri" w:cs="Arial"/>
          <w:b/>
          <w:szCs w:val="24"/>
        </w:rPr>
        <w:t>2</w:t>
      </w:r>
    </w:p>
    <w:p w14:paraId="6A6D9EF7" w14:textId="71EA04F3" w:rsidR="008A1EEF" w:rsidRDefault="008A1EEF">
      <w:pPr>
        <w:pStyle w:val="NoSpacing"/>
        <w:ind w:firstLine="720"/>
        <w:rPr>
          <w:rFonts w:cs="Arial"/>
          <w:sz w:val="24"/>
          <w:szCs w:val="24"/>
        </w:rPr>
      </w:pPr>
      <w:r>
        <w:rPr>
          <w:sz w:val="24"/>
          <w:szCs w:val="24"/>
        </w:rPr>
        <w:t>Project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>
        <w:rPr>
          <w:sz w:val="24"/>
          <w:szCs w:val="24"/>
        </w:rPr>
        <w:tab/>
      </w:r>
      <w:r w:rsidR="005B7FB4">
        <w:rPr>
          <w:b/>
          <w:sz w:val="24"/>
          <w:szCs w:val="24"/>
        </w:rPr>
        <w:t>ECHOSOFT WEB</w:t>
      </w:r>
    </w:p>
    <w:p w14:paraId="0A785448" w14:textId="39DD7D7C" w:rsidR="008A1EEF" w:rsidRDefault="008A1EEF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Client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</w:r>
      <w:proofErr w:type="gramStart"/>
      <w:r w:rsidR="005B7FB4">
        <w:rPr>
          <w:rFonts w:cs="Arial"/>
          <w:sz w:val="24"/>
          <w:szCs w:val="24"/>
        </w:rPr>
        <w:t>ECHO .Inc</w:t>
      </w:r>
      <w:proofErr w:type="gramEnd"/>
    </w:p>
    <w:p w14:paraId="45460CDF" w14:textId="76250B5B" w:rsidR="008A1EEF" w:rsidRDefault="008A1EEF">
      <w:pPr>
        <w:spacing w:after="0"/>
        <w:ind w:left="2160" w:hanging="144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Software</w:t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  <w:t>VS 20</w:t>
      </w:r>
      <w:r w:rsidR="007C42BD">
        <w:rPr>
          <w:rFonts w:cs="Arial"/>
          <w:sz w:val="24"/>
          <w:szCs w:val="24"/>
        </w:rPr>
        <w:t>19</w:t>
      </w:r>
      <w:r>
        <w:rPr>
          <w:rFonts w:cs="Arial"/>
          <w:sz w:val="24"/>
          <w:szCs w:val="24"/>
        </w:rPr>
        <w:t xml:space="preserve">, ASP.NET </w:t>
      </w:r>
      <w:r w:rsidR="007C42BD">
        <w:rPr>
          <w:rFonts w:cs="Arial"/>
          <w:sz w:val="24"/>
          <w:szCs w:val="24"/>
        </w:rPr>
        <w:t xml:space="preserve">Web </w:t>
      </w:r>
      <w:proofErr w:type="gramStart"/>
      <w:r w:rsidR="007C42BD">
        <w:rPr>
          <w:rFonts w:cs="Arial"/>
          <w:sz w:val="24"/>
          <w:szCs w:val="24"/>
        </w:rPr>
        <w:t>API</w:t>
      </w:r>
      <w:r>
        <w:rPr>
          <w:rFonts w:cs="Arial"/>
          <w:sz w:val="24"/>
          <w:szCs w:val="24"/>
        </w:rPr>
        <w:t>,  C#</w:t>
      </w:r>
      <w:proofErr w:type="gramEnd"/>
      <w:r>
        <w:rPr>
          <w:rFonts w:cs="Arial"/>
          <w:sz w:val="24"/>
          <w:szCs w:val="24"/>
        </w:rPr>
        <w:t xml:space="preserve">, </w:t>
      </w:r>
      <w:r w:rsidR="00E85744">
        <w:rPr>
          <w:rFonts w:cs="Arial"/>
          <w:sz w:val="24"/>
          <w:szCs w:val="24"/>
        </w:rPr>
        <w:t>Angular 4</w:t>
      </w:r>
      <w:r>
        <w:rPr>
          <w:rFonts w:cs="Arial"/>
          <w:sz w:val="24"/>
          <w:szCs w:val="24"/>
        </w:rPr>
        <w:t>,</w:t>
      </w:r>
      <w:r w:rsidR="002531F7">
        <w:rPr>
          <w:rFonts w:cs="Arial"/>
          <w:sz w:val="24"/>
          <w:szCs w:val="24"/>
        </w:rPr>
        <w:t xml:space="preserve"> </w:t>
      </w:r>
      <w:proofErr w:type="gramStart"/>
      <w:r w:rsidR="005756E2">
        <w:rPr>
          <w:rFonts w:cs="Arial"/>
          <w:sz w:val="24"/>
          <w:szCs w:val="24"/>
        </w:rPr>
        <w:t>Typescript ,</w:t>
      </w:r>
      <w:proofErr w:type="gramEnd"/>
      <w:r w:rsidR="005756E2">
        <w:rPr>
          <w:rFonts w:cs="Arial"/>
          <w:sz w:val="24"/>
          <w:szCs w:val="24"/>
        </w:rPr>
        <w:t xml:space="preserve"> Visual Studio Code,</w:t>
      </w:r>
      <w:r w:rsidR="00E85744">
        <w:rPr>
          <w:rFonts w:cs="Arial"/>
          <w:sz w:val="24"/>
          <w:szCs w:val="24"/>
        </w:rPr>
        <w:t xml:space="preserve"> </w:t>
      </w:r>
    </w:p>
    <w:p w14:paraId="2B68A220" w14:textId="457A381E" w:rsidR="008A1EEF" w:rsidRDefault="008A1EEF">
      <w:pPr>
        <w:spacing w:after="0"/>
        <w:ind w:left="2160" w:hanging="1440"/>
        <w:rPr>
          <w:sz w:val="24"/>
          <w:szCs w:val="24"/>
        </w:rPr>
      </w:pPr>
      <w:r>
        <w:rPr>
          <w:rFonts w:cs="Arial"/>
          <w:sz w:val="24"/>
          <w:szCs w:val="24"/>
        </w:rPr>
        <w:t xml:space="preserve">                                        MS SQL Server 2012</w:t>
      </w:r>
    </w:p>
    <w:p w14:paraId="68207AAB" w14:textId="36385121" w:rsidR="008A1EEF" w:rsidRDefault="008A1EEF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Team Size</w:t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7474A9">
        <w:rPr>
          <w:sz w:val="24"/>
          <w:szCs w:val="24"/>
        </w:rPr>
        <w:t>7</w:t>
      </w:r>
    </w:p>
    <w:p w14:paraId="410ED22E" w14:textId="4801977D" w:rsidR="008A1EEF" w:rsidRDefault="008A1EEF">
      <w:pPr>
        <w:spacing w:after="0"/>
        <w:ind w:firstLine="720"/>
        <w:rPr>
          <w:rFonts w:cs="Arial"/>
          <w:b/>
          <w:bCs/>
          <w:sz w:val="24"/>
          <w:szCs w:val="24"/>
        </w:rPr>
      </w:pPr>
      <w:r>
        <w:rPr>
          <w:sz w:val="24"/>
          <w:szCs w:val="24"/>
        </w:rPr>
        <w:t>Role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2809E1">
        <w:rPr>
          <w:sz w:val="24"/>
          <w:szCs w:val="24"/>
        </w:rPr>
        <w:t>Full Stack Engineer</w:t>
      </w:r>
    </w:p>
    <w:p w14:paraId="70A2034D" w14:textId="77777777" w:rsidR="008A1EEF" w:rsidRDefault="008A1EEF">
      <w:pPr>
        <w:jc w:val="both"/>
        <w:rPr>
          <w:rFonts w:cs="Arial"/>
          <w:b/>
          <w:bCs/>
          <w:sz w:val="24"/>
          <w:szCs w:val="24"/>
        </w:rPr>
      </w:pPr>
    </w:p>
    <w:p w14:paraId="1265A3F3" w14:textId="77777777" w:rsidR="008A1EEF" w:rsidRDefault="008A1EEF">
      <w:pPr>
        <w:jc w:val="both"/>
        <w:rPr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Description</w:t>
      </w:r>
      <w:r>
        <w:rPr>
          <w:rFonts w:cs="Arial"/>
          <w:sz w:val="24"/>
          <w:szCs w:val="24"/>
        </w:rPr>
        <w:t xml:space="preserve">:   </w:t>
      </w:r>
    </w:p>
    <w:p w14:paraId="38284A62" w14:textId="436F71C6" w:rsidR="004F68BA" w:rsidRPr="002C5EA4" w:rsidRDefault="00F70C9C">
      <w:pPr>
        <w:pStyle w:val="NoSpacing"/>
        <w:rPr>
          <w:bCs/>
          <w:sz w:val="24"/>
          <w:szCs w:val="24"/>
        </w:rPr>
      </w:pPr>
      <w:proofErr w:type="spellStart"/>
      <w:r w:rsidRPr="002C5EA4">
        <w:rPr>
          <w:bCs/>
          <w:sz w:val="24"/>
          <w:szCs w:val="24"/>
        </w:rPr>
        <w:t>ECHO</w:t>
      </w:r>
      <w:r w:rsidR="002C5EA4" w:rsidRPr="002C5EA4">
        <w:rPr>
          <w:bCs/>
          <w:sz w:val="24"/>
          <w:szCs w:val="24"/>
        </w:rPr>
        <w:t>Soft</w:t>
      </w:r>
      <w:proofErr w:type="spellEnd"/>
      <w:r w:rsidR="002C5EA4" w:rsidRPr="002C5EA4">
        <w:rPr>
          <w:bCs/>
          <w:sz w:val="24"/>
          <w:szCs w:val="24"/>
        </w:rPr>
        <w:t xml:space="preserve"> Web </w:t>
      </w:r>
      <w:r w:rsidR="00B62EC0">
        <w:rPr>
          <w:bCs/>
          <w:sz w:val="24"/>
          <w:szCs w:val="24"/>
        </w:rPr>
        <w:t xml:space="preserve">is a healthcare claims payment management tool where </w:t>
      </w:r>
      <w:r w:rsidR="00233235">
        <w:rPr>
          <w:bCs/>
          <w:sz w:val="24"/>
          <w:szCs w:val="24"/>
        </w:rPr>
        <w:t xml:space="preserve">third part </w:t>
      </w:r>
      <w:r w:rsidR="00000253">
        <w:rPr>
          <w:bCs/>
          <w:sz w:val="24"/>
          <w:szCs w:val="24"/>
        </w:rPr>
        <w:t>administrators</w:t>
      </w:r>
      <w:r w:rsidR="00233235">
        <w:rPr>
          <w:bCs/>
          <w:sz w:val="24"/>
          <w:szCs w:val="24"/>
        </w:rPr>
        <w:t xml:space="preserve"> (TPAs)</w:t>
      </w:r>
      <w:r w:rsidR="00000253">
        <w:rPr>
          <w:bCs/>
          <w:sz w:val="24"/>
          <w:szCs w:val="24"/>
        </w:rPr>
        <w:t xml:space="preserve"> </w:t>
      </w:r>
      <w:r w:rsidR="008D16E3">
        <w:rPr>
          <w:bCs/>
          <w:sz w:val="24"/>
          <w:szCs w:val="24"/>
        </w:rPr>
        <w:t>can</w:t>
      </w:r>
      <w:r w:rsidR="00000253">
        <w:rPr>
          <w:bCs/>
          <w:sz w:val="24"/>
          <w:szCs w:val="24"/>
        </w:rPr>
        <w:t xml:space="preserve"> manage </w:t>
      </w:r>
      <w:r w:rsidR="008D16E3">
        <w:rPr>
          <w:bCs/>
          <w:sz w:val="24"/>
          <w:szCs w:val="24"/>
        </w:rPr>
        <w:t xml:space="preserve">their claims and healthcare payments. </w:t>
      </w:r>
      <w:r w:rsidR="00F20416">
        <w:rPr>
          <w:bCs/>
          <w:sz w:val="24"/>
          <w:szCs w:val="24"/>
        </w:rPr>
        <w:t>TPAs</w:t>
      </w:r>
      <w:r w:rsidR="001E7A7A">
        <w:rPr>
          <w:bCs/>
          <w:sz w:val="24"/>
          <w:szCs w:val="24"/>
        </w:rPr>
        <w:t xml:space="preserve"> </w:t>
      </w:r>
      <w:r w:rsidR="00BB36F4">
        <w:rPr>
          <w:bCs/>
          <w:sz w:val="24"/>
          <w:szCs w:val="24"/>
        </w:rPr>
        <w:t>can</w:t>
      </w:r>
      <w:r w:rsidR="001E7A7A">
        <w:rPr>
          <w:bCs/>
          <w:sz w:val="24"/>
          <w:szCs w:val="24"/>
        </w:rPr>
        <w:t xml:space="preserve"> void and reissue claim, </w:t>
      </w:r>
      <w:r w:rsidR="000F55F4">
        <w:rPr>
          <w:bCs/>
          <w:sz w:val="24"/>
          <w:szCs w:val="24"/>
        </w:rPr>
        <w:t xml:space="preserve">hold and release </w:t>
      </w:r>
      <w:proofErr w:type="gramStart"/>
      <w:r w:rsidR="000F55F4">
        <w:rPr>
          <w:bCs/>
          <w:sz w:val="24"/>
          <w:szCs w:val="24"/>
        </w:rPr>
        <w:t xml:space="preserve">claims </w:t>
      </w:r>
      <w:r w:rsidR="00F20416">
        <w:rPr>
          <w:bCs/>
          <w:sz w:val="24"/>
          <w:szCs w:val="24"/>
        </w:rPr>
        <w:t>,</w:t>
      </w:r>
      <w:proofErr w:type="gramEnd"/>
      <w:r w:rsidR="00F20416">
        <w:rPr>
          <w:bCs/>
          <w:sz w:val="24"/>
          <w:szCs w:val="24"/>
        </w:rPr>
        <w:t xml:space="preserve"> approve payments</w:t>
      </w:r>
      <w:r w:rsidR="00BB36F4">
        <w:rPr>
          <w:bCs/>
          <w:sz w:val="24"/>
          <w:szCs w:val="24"/>
        </w:rPr>
        <w:t xml:space="preserve"> etc. through this application.</w:t>
      </w:r>
      <w:r w:rsidR="003E6FEB">
        <w:rPr>
          <w:bCs/>
          <w:sz w:val="24"/>
          <w:szCs w:val="24"/>
        </w:rPr>
        <w:t xml:space="preserve"> It is a 3-tier web application.</w:t>
      </w:r>
    </w:p>
    <w:p w14:paraId="16C7B5C5" w14:textId="77777777" w:rsidR="00F70C9C" w:rsidRDefault="00F70C9C">
      <w:pPr>
        <w:pStyle w:val="NoSpacing"/>
        <w:rPr>
          <w:b/>
          <w:sz w:val="24"/>
          <w:szCs w:val="24"/>
        </w:rPr>
      </w:pPr>
    </w:p>
    <w:p w14:paraId="615EA029" w14:textId="06AD0F15" w:rsidR="008A1EEF" w:rsidRDefault="008A1EEF">
      <w:pPr>
        <w:pStyle w:val="NoSpacing"/>
      </w:pPr>
      <w:r>
        <w:rPr>
          <w:b/>
          <w:sz w:val="24"/>
          <w:szCs w:val="24"/>
        </w:rPr>
        <w:t>Responsibilities</w:t>
      </w:r>
      <w:r>
        <w:t xml:space="preserve">: </w:t>
      </w:r>
    </w:p>
    <w:p w14:paraId="063320FC" w14:textId="77777777" w:rsidR="008A1EEF" w:rsidRDefault="008A1EEF">
      <w:pPr>
        <w:pStyle w:val="NoSpacing"/>
      </w:pPr>
    </w:p>
    <w:p w14:paraId="72852016" w14:textId="77777777" w:rsidR="008A1EEF" w:rsidRDefault="008A1EEF" w:rsidP="000E2A12">
      <w:pPr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Understanding Business requirement and specification provided by client.</w:t>
      </w:r>
    </w:p>
    <w:p w14:paraId="782CE333" w14:textId="3AE88DD2" w:rsidR="008A1EEF" w:rsidRPr="00584F15" w:rsidRDefault="008A1EEF" w:rsidP="000E2A12">
      <w:pPr>
        <w:numPr>
          <w:ilvl w:val="0"/>
          <w:numId w:val="8"/>
        </w:numPr>
        <w:spacing w:after="0" w:line="240" w:lineRule="auto"/>
        <w:jc w:val="both"/>
        <w:rPr>
          <w:rFonts w:cs="Calibri"/>
          <w:szCs w:val="24"/>
        </w:rPr>
      </w:pPr>
      <w:r>
        <w:rPr>
          <w:sz w:val="24"/>
          <w:szCs w:val="24"/>
        </w:rPr>
        <w:t>Mainly involved in code development for business logic</w:t>
      </w:r>
      <w:r w:rsidR="007C7EC0">
        <w:rPr>
          <w:sz w:val="24"/>
          <w:szCs w:val="24"/>
        </w:rPr>
        <w:t xml:space="preserve"> in ASP.NET WEB API</w:t>
      </w:r>
      <w:r w:rsidR="00584F15">
        <w:rPr>
          <w:sz w:val="24"/>
          <w:szCs w:val="24"/>
        </w:rPr>
        <w:t xml:space="preserve"> services.</w:t>
      </w:r>
    </w:p>
    <w:p w14:paraId="35CD98E4" w14:textId="49B31115" w:rsidR="00584F15" w:rsidRDefault="00584F15" w:rsidP="000E2A12">
      <w:pPr>
        <w:numPr>
          <w:ilvl w:val="0"/>
          <w:numId w:val="8"/>
        </w:numPr>
        <w:spacing w:after="0" w:line="240" w:lineRule="auto"/>
        <w:jc w:val="both"/>
        <w:rPr>
          <w:rFonts w:cs="Calibri"/>
          <w:szCs w:val="24"/>
        </w:rPr>
      </w:pPr>
      <w:r>
        <w:rPr>
          <w:sz w:val="24"/>
          <w:szCs w:val="24"/>
        </w:rPr>
        <w:t>Creating new screens and modules in Angular.</w:t>
      </w:r>
    </w:p>
    <w:p w14:paraId="5DCA2732" w14:textId="5F2470DD" w:rsidR="008A1EEF" w:rsidRDefault="008A1EEF" w:rsidP="00F245B7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>Involving in developing new Store procedures, Triggers.</w:t>
      </w:r>
    </w:p>
    <w:p w14:paraId="345DDC10" w14:textId="6E444834" w:rsidR="009450E1" w:rsidRDefault="009450E1" w:rsidP="00F245B7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 xml:space="preserve">Worked on performance optimization of </w:t>
      </w:r>
      <w:r w:rsidR="001C008A">
        <w:rPr>
          <w:rFonts w:ascii="Calibri" w:eastAsia="Calibri" w:hAnsi="Calibri" w:cs="Calibri"/>
          <w:szCs w:val="24"/>
        </w:rPr>
        <w:t>stored procedures and screens.</w:t>
      </w:r>
    </w:p>
    <w:p w14:paraId="2F4E9A15" w14:textId="77777777" w:rsidR="008A1EEF" w:rsidRDefault="008A1EEF" w:rsidP="000E2A12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>Involved in Proper documentation for project.</w:t>
      </w:r>
    </w:p>
    <w:p w14:paraId="7579E733" w14:textId="77777777" w:rsidR="008A1EEF" w:rsidRDefault="008A1EEF" w:rsidP="000E2A12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>Involved in Unit Testing of Screens</w:t>
      </w:r>
    </w:p>
    <w:p w14:paraId="60A78BFB" w14:textId="77777777" w:rsidR="008A1EEF" w:rsidRDefault="008A1EEF" w:rsidP="000E2A12">
      <w:pPr>
        <w:pStyle w:val="Blockquote"/>
        <w:numPr>
          <w:ilvl w:val="0"/>
          <w:numId w:val="8"/>
        </w:numPr>
        <w:spacing w:before="0" w:after="0"/>
        <w:ind w:right="0"/>
        <w:jc w:val="both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>Involved in Deployment of application also.</w:t>
      </w:r>
    </w:p>
    <w:p w14:paraId="513F6792" w14:textId="77777777" w:rsidR="006231A2" w:rsidRDefault="006231A2" w:rsidP="006231A2">
      <w:pPr>
        <w:pStyle w:val="Blockquote"/>
        <w:spacing w:before="0" w:after="0"/>
        <w:ind w:left="720" w:right="0"/>
        <w:jc w:val="both"/>
        <w:rPr>
          <w:rFonts w:ascii="Calibri" w:eastAsia="Calibri" w:hAnsi="Calibri" w:cs="Calibri"/>
          <w:szCs w:val="24"/>
        </w:rPr>
      </w:pPr>
    </w:p>
    <w:p w14:paraId="0CF852D9" w14:textId="77777777" w:rsidR="006231A2" w:rsidRDefault="006231A2" w:rsidP="006231A2">
      <w:pPr>
        <w:pStyle w:val="Blockquote"/>
        <w:spacing w:before="0" w:after="0"/>
        <w:ind w:left="0" w:right="0"/>
        <w:jc w:val="both"/>
        <w:rPr>
          <w:rFonts w:ascii="Calibri" w:eastAsia="Calibri" w:hAnsi="Calibri" w:cs="Calibri"/>
          <w:szCs w:val="24"/>
        </w:rPr>
      </w:pPr>
    </w:p>
    <w:p w14:paraId="4A032216" w14:textId="77777777" w:rsidR="006231A2" w:rsidRDefault="006231A2" w:rsidP="006231A2">
      <w:pPr>
        <w:spacing w:after="0"/>
        <w:rPr>
          <w:sz w:val="24"/>
          <w:szCs w:val="24"/>
        </w:rPr>
      </w:pPr>
      <w:r>
        <w:rPr>
          <w:b/>
          <w:sz w:val="32"/>
          <w:szCs w:val="32"/>
        </w:rPr>
        <w:t xml:space="preserve">Senior </w:t>
      </w:r>
      <w:proofErr w:type="gramStart"/>
      <w:r>
        <w:rPr>
          <w:b/>
          <w:sz w:val="32"/>
          <w:szCs w:val="32"/>
        </w:rPr>
        <w:t>Systems  Engineer</w:t>
      </w:r>
      <w:proofErr w:type="gramEnd"/>
      <w:r>
        <w:rPr>
          <w:b/>
          <w:sz w:val="32"/>
          <w:szCs w:val="32"/>
        </w:rPr>
        <w:t xml:space="preserve">, </w:t>
      </w:r>
      <w:r>
        <w:rPr>
          <w:b/>
          <w:sz w:val="24"/>
          <w:szCs w:val="24"/>
        </w:rPr>
        <w:t>Infosys Pvt Ltd</w:t>
      </w:r>
      <w:r>
        <w:rPr>
          <w:sz w:val="24"/>
          <w:szCs w:val="24"/>
        </w:rPr>
        <w:t>.</w:t>
      </w:r>
    </w:p>
    <w:p w14:paraId="753F73EA" w14:textId="77777777" w:rsidR="006231A2" w:rsidRDefault="006231A2" w:rsidP="006231A2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Worked since August 2015 to January 2019.</w:t>
      </w:r>
    </w:p>
    <w:p w14:paraId="5C356EC2" w14:textId="77777777" w:rsidR="009334A2" w:rsidRDefault="009334A2" w:rsidP="009334A2">
      <w:pPr>
        <w:spacing w:after="0"/>
        <w:rPr>
          <w:sz w:val="24"/>
          <w:szCs w:val="24"/>
        </w:rPr>
      </w:pPr>
    </w:p>
    <w:p w14:paraId="724E3D38" w14:textId="77777777" w:rsidR="009334A2" w:rsidRDefault="009334A2" w:rsidP="009334A2">
      <w:pPr>
        <w:spacing w:after="0"/>
        <w:rPr>
          <w:sz w:val="24"/>
          <w:szCs w:val="24"/>
        </w:rPr>
      </w:pPr>
    </w:p>
    <w:p w14:paraId="08E6FED4" w14:textId="77777777" w:rsidR="009334A2" w:rsidRPr="0022159B" w:rsidRDefault="009334A2" w:rsidP="009334A2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PROJECTS</w:t>
      </w:r>
    </w:p>
    <w:p w14:paraId="16B21126" w14:textId="0E7A6B7A" w:rsidR="008A1EEF" w:rsidRPr="009334A2" w:rsidRDefault="009334A2" w:rsidP="009334A2">
      <w:pPr>
        <w:widowControl w:val="0"/>
        <w:spacing w:after="0" w:line="234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82816" behindDoc="0" locked="0" layoutInCell="1" hidden="0" allowOverlap="1" wp14:anchorId="1F47FEF0" wp14:editId="280BEF64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1962167644" name="Picture 1962167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48A709" w14:textId="77777777" w:rsidR="008A1EEF" w:rsidRDefault="008A1EEF">
      <w:pPr>
        <w:pStyle w:val="Blockquote"/>
        <w:spacing w:before="0" w:after="0"/>
        <w:ind w:left="0" w:right="0"/>
        <w:jc w:val="both"/>
        <w:rPr>
          <w:szCs w:val="24"/>
        </w:rPr>
      </w:pPr>
      <w:r>
        <w:rPr>
          <w:rFonts w:ascii="Calibri" w:hAnsi="Calibri" w:cs="Arial"/>
          <w:b/>
          <w:szCs w:val="24"/>
        </w:rPr>
        <w:t>Project #</w:t>
      </w:r>
      <w:r w:rsidR="00805F25">
        <w:rPr>
          <w:rFonts w:ascii="Calibri" w:hAnsi="Calibri" w:cs="Arial"/>
          <w:b/>
          <w:szCs w:val="24"/>
        </w:rPr>
        <w:t>3</w:t>
      </w:r>
    </w:p>
    <w:p w14:paraId="263CE202" w14:textId="466CE686" w:rsidR="008A1EEF" w:rsidRDefault="008A1EEF">
      <w:pPr>
        <w:pStyle w:val="NoSpacing"/>
        <w:ind w:firstLine="720"/>
        <w:rPr>
          <w:rFonts w:cs="Arial"/>
          <w:sz w:val="24"/>
          <w:szCs w:val="24"/>
        </w:rPr>
      </w:pPr>
      <w:r>
        <w:rPr>
          <w:sz w:val="24"/>
          <w:szCs w:val="24"/>
        </w:rPr>
        <w:t>Project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 w:rsidR="009B418D">
        <w:rPr>
          <w:b/>
          <w:sz w:val="24"/>
          <w:szCs w:val="24"/>
        </w:rPr>
        <w:t>MEDBTV</w:t>
      </w:r>
      <w:r>
        <w:rPr>
          <w:b/>
          <w:sz w:val="24"/>
          <w:szCs w:val="24"/>
        </w:rPr>
        <w:t xml:space="preserve">  </w:t>
      </w:r>
    </w:p>
    <w:p w14:paraId="08B7231F" w14:textId="6F1BF3E4" w:rsidR="008A1EEF" w:rsidRDefault="008A1EEF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Client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</w:r>
      <w:proofErr w:type="spellStart"/>
      <w:r w:rsidR="00F84EB1">
        <w:rPr>
          <w:rFonts w:cs="Arial"/>
          <w:sz w:val="24"/>
          <w:szCs w:val="24"/>
        </w:rPr>
        <w:t>Suntrust</w:t>
      </w:r>
      <w:proofErr w:type="spellEnd"/>
      <w:r w:rsidR="006D3171">
        <w:rPr>
          <w:rFonts w:cs="Arial"/>
          <w:sz w:val="24"/>
          <w:szCs w:val="24"/>
        </w:rPr>
        <w:t xml:space="preserve"> Bank</w:t>
      </w:r>
    </w:p>
    <w:p w14:paraId="74CB1F2B" w14:textId="5B7BE2F6" w:rsidR="008A1EEF" w:rsidRDefault="008A1EEF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Software</w:t>
      </w:r>
      <w:r>
        <w:rPr>
          <w:rFonts w:cs="Arial"/>
          <w:sz w:val="24"/>
          <w:szCs w:val="24"/>
        </w:rPr>
        <w:tab/>
        <w:t>:</w:t>
      </w:r>
      <w:r>
        <w:rPr>
          <w:rFonts w:cs="Arial"/>
          <w:sz w:val="24"/>
          <w:szCs w:val="24"/>
        </w:rPr>
        <w:tab/>
        <w:t xml:space="preserve">C#, Asp.Net </w:t>
      </w:r>
      <w:r w:rsidR="000C1E59">
        <w:rPr>
          <w:rFonts w:cs="Arial"/>
          <w:sz w:val="24"/>
          <w:szCs w:val="24"/>
        </w:rPr>
        <w:t>MVC</w:t>
      </w:r>
      <w:r>
        <w:rPr>
          <w:rFonts w:cs="Arial"/>
          <w:sz w:val="24"/>
          <w:szCs w:val="24"/>
        </w:rPr>
        <w:t>, JavaScript, AJAX, MS SQL Server 20</w:t>
      </w:r>
      <w:r w:rsidR="00B26F9A">
        <w:rPr>
          <w:rFonts w:cs="Arial"/>
          <w:sz w:val="24"/>
          <w:szCs w:val="24"/>
        </w:rPr>
        <w:t>12</w:t>
      </w:r>
    </w:p>
    <w:p w14:paraId="2F77BCB1" w14:textId="0209AA60" w:rsidR="008A1EEF" w:rsidRDefault="008A1EEF">
      <w:pPr>
        <w:spacing w:after="0"/>
        <w:ind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Team Size</w:t>
      </w:r>
      <w:r>
        <w:rPr>
          <w:rFonts w:cs="Arial"/>
          <w:sz w:val="24"/>
          <w:szCs w:val="24"/>
        </w:rPr>
        <w:tab/>
        <w:t>:</w:t>
      </w:r>
      <w:r>
        <w:rPr>
          <w:rFonts w:cs="Arial"/>
          <w:sz w:val="24"/>
          <w:szCs w:val="24"/>
        </w:rPr>
        <w:tab/>
      </w:r>
      <w:r w:rsidR="00A7005D">
        <w:rPr>
          <w:rFonts w:cs="Arial"/>
          <w:sz w:val="24"/>
          <w:szCs w:val="24"/>
        </w:rPr>
        <w:t>6</w:t>
      </w:r>
    </w:p>
    <w:p w14:paraId="1F8EA6BF" w14:textId="2BF1046B" w:rsidR="008A1EEF" w:rsidRDefault="008A1EEF">
      <w:pPr>
        <w:spacing w:after="0"/>
        <w:ind w:firstLine="720"/>
        <w:rPr>
          <w:rFonts w:cs="Arial"/>
        </w:rPr>
      </w:pPr>
      <w:r>
        <w:rPr>
          <w:rFonts w:cs="Arial"/>
          <w:sz w:val="24"/>
          <w:szCs w:val="24"/>
        </w:rPr>
        <w:t>Role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tab/>
      </w:r>
      <w:r w:rsidR="00840FE9">
        <w:rPr>
          <w:rFonts w:cs="Arial"/>
          <w:sz w:val="24"/>
          <w:szCs w:val="24"/>
        </w:rPr>
        <w:t>System Engineer</w:t>
      </w:r>
      <w:r>
        <w:rPr>
          <w:rFonts w:cs="Arial"/>
          <w:sz w:val="24"/>
          <w:szCs w:val="24"/>
        </w:rPr>
        <w:t xml:space="preserve"> </w:t>
      </w:r>
    </w:p>
    <w:p w14:paraId="3E9FBC10" w14:textId="77777777" w:rsidR="008A1EEF" w:rsidRDefault="008A1EEF">
      <w:pPr>
        <w:spacing w:after="0"/>
        <w:ind w:firstLine="720"/>
        <w:rPr>
          <w:rFonts w:cs="Arial"/>
        </w:rPr>
      </w:pPr>
    </w:p>
    <w:p w14:paraId="10FE8104" w14:textId="77777777" w:rsidR="008A1EEF" w:rsidRDefault="008A1EEF">
      <w:pPr>
        <w:jc w:val="both"/>
        <w:rPr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Description</w:t>
      </w:r>
      <w:r>
        <w:rPr>
          <w:rFonts w:cs="Arial"/>
          <w:sz w:val="24"/>
          <w:szCs w:val="24"/>
        </w:rPr>
        <w:t xml:space="preserve">:   </w:t>
      </w:r>
    </w:p>
    <w:p w14:paraId="0EA829B5" w14:textId="1803368A" w:rsidR="008A1EEF" w:rsidRDefault="008A1EE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This system is developed for </w:t>
      </w:r>
      <w:proofErr w:type="spellStart"/>
      <w:r w:rsidR="0024425E">
        <w:rPr>
          <w:sz w:val="24"/>
          <w:szCs w:val="24"/>
        </w:rPr>
        <w:t>Suntrust</w:t>
      </w:r>
      <w:proofErr w:type="spellEnd"/>
      <w:r w:rsidR="0024425E">
        <w:rPr>
          <w:sz w:val="24"/>
          <w:szCs w:val="24"/>
        </w:rPr>
        <w:t xml:space="preserve"> banks</w:t>
      </w:r>
      <w:r>
        <w:rPr>
          <w:sz w:val="24"/>
          <w:szCs w:val="24"/>
        </w:rPr>
        <w:t xml:space="preserve">. </w:t>
      </w:r>
      <w:r w:rsidR="00AC32FF">
        <w:rPr>
          <w:sz w:val="24"/>
          <w:szCs w:val="24"/>
        </w:rPr>
        <w:t xml:space="preserve">It is developed to help loan officers </w:t>
      </w:r>
      <w:r w:rsidR="00CB30FD">
        <w:rPr>
          <w:sz w:val="24"/>
          <w:szCs w:val="24"/>
        </w:rPr>
        <w:t xml:space="preserve">see the status of loan </w:t>
      </w:r>
      <w:r w:rsidR="00DA6C44">
        <w:rPr>
          <w:sz w:val="24"/>
          <w:szCs w:val="24"/>
        </w:rPr>
        <w:t xml:space="preserve">conveniently by pulling information </w:t>
      </w:r>
      <w:r w:rsidR="000F41BB">
        <w:rPr>
          <w:sz w:val="24"/>
          <w:szCs w:val="24"/>
        </w:rPr>
        <w:t>from loan database MEDB.</w:t>
      </w:r>
      <w:r w:rsidR="00CB30FD">
        <w:rPr>
          <w:sz w:val="24"/>
          <w:szCs w:val="24"/>
        </w:rPr>
        <w:t xml:space="preserve"> </w:t>
      </w:r>
    </w:p>
    <w:p w14:paraId="6454C185" w14:textId="77777777" w:rsidR="008A1EEF" w:rsidRDefault="008A1EEF">
      <w:pPr>
        <w:pStyle w:val="NoSpacing"/>
        <w:rPr>
          <w:sz w:val="24"/>
          <w:szCs w:val="24"/>
        </w:rPr>
      </w:pPr>
    </w:p>
    <w:p w14:paraId="2290F112" w14:textId="77777777" w:rsidR="008A1EEF" w:rsidRDefault="008A1EEF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Responsibilities</w:t>
      </w:r>
      <w:r>
        <w:t xml:space="preserve">: </w:t>
      </w:r>
    </w:p>
    <w:p w14:paraId="2D7D0CA4" w14:textId="77777777" w:rsidR="008A1EEF" w:rsidRDefault="008A1EEF">
      <w:pPr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 a Developer involved in analysis, design, coding and implementation.</w:t>
      </w:r>
    </w:p>
    <w:p w14:paraId="0266C5A0" w14:textId="47FC4798" w:rsidR="008A1EEF" w:rsidRDefault="008A1EEF" w:rsidP="000924DE">
      <w:pPr>
        <w:numPr>
          <w:ilvl w:val="0"/>
          <w:numId w:val="8"/>
        </w:numPr>
        <w:spacing w:after="0" w:line="240" w:lineRule="auto"/>
        <w:jc w:val="both"/>
        <w:rPr>
          <w:rFonts w:cs="Calibri"/>
          <w:szCs w:val="24"/>
        </w:rPr>
      </w:pPr>
      <w:r>
        <w:rPr>
          <w:sz w:val="24"/>
          <w:szCs w:val="24"/>
        </w:rPr>
        <w:t xml:space="preserve">Involving in developing new </w:t>
      </w:r>
      <w:r>
        <w:rPr>
          <w:b/>
          <w:sz w:val="24"/>
          <w:szCs w:val="24"/>
        </w:rPr>
        <w:t xml:space="preserve">Store procedures </w:t>
      </w:r>
      <w:r>
        <w:rPr>
          <w:sz w:val="24"/>
          <w:szCs w:val="24"/>
        </w:rPr>
        <w:t xml:space="preserve">for the client's need. </w:t>
      </w:r>
    </w:p>
    <w:p w14:paraId="3BB84006" w14:textId="77777777" w:rsidR="008A1EEF" w:rsidRDefault="008A1EEF">
      <w:pPr>
        <w:pStyle w:val="Blockquote"/>
        <w:numPr>
          <w:ilvl w:val="0"/>
          <w:numId w:val="8"/>
        </w:numPr>
        <w:spacing w:before="0" w:after="0"/>
        <w:ind w:right="0"/>
        <w:jc w:val="both"/>
      </w:pPr>
      <w:r>
        <w:rPr>
          <w:rFonts w:ascii="Calibri" w:eastAsia="Calibri" w:hAnsi="Calibri" w:cs="Calibri"/>
          <w:szCs w:val="24"/>
        </w:rPr>
        <w:t>Involved in Unit Testing of Screens</w:t>
      </w:r>
    </w:p>
    <w:p w14:paraId="267D092A" w14:textId="77777777" w:rsidR="008A1EEF" w:rsidRDefault="008A1EEF">
      <w:pPr>
        <w:spacing w:after="0" w:line="240" w:lineRule="auto"/>
        <w:jc w:val="both"/>
      </w:pPr>
    </w:p>
    <w:p w14:paraId="3E481A5A" w14:textId="77777777" w:rsidR="003C0F38" w:rsidRPr="003C0F38" w:rsidRDefault="003C0F38" w:rsidP="003C0F38">
      <w:pPr>
        <w:pStyle w:val="Blockquote"/>
        <w:spacing w:before="0" w:after="0"/>
        <w:ind w:left="1080" w:right="0"/>
        <w:jc w:val="both"/>
        <w:rPr>
          <w:szCs w:val="24"/>
        </w:rPr>
      </w:pPr>
    </w:p>
    <w:p w14:paraId="4C99079D" w14:textId="77777777" w:rsidR="008A1EEF" w:rsidRDefault="008A1EEF">
      <w:pPr>
        <w:spacing w:after="0" w:line="240" w:lineRule="auto"/>
        <w:jc w:val="both"/>
      </w:pPr>
    </w:p>
    <w:p w14:paraId="4C79DCD3" w14:textId="6B6A38FE" w:rsidR="000A2D87" w:rsidRPr="0022159B" w:rsidRDefault="000A2D87" w:rsidP="000A2D87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AWARDS AND ACHEIVEMENTS</w:t>
      </w:r>
    </w:p>
    <w:p w14:paraId="7A1974F9" w14:textId="77777777" w:rsidR="000A2D87" w:rsidRDefault="000A2D87" w:rsidP="000A2D87">
      <w:pPr>
        <w:widowControl w:val="0"/>
        <w:spacing w:after="0" w:line="234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78720" behindDoc="0" locked="0" layoutInCell="1" hidden="0" allowOverlap="1" wp14:anchorId="3DA96AFE" wp14:editId="277A79E7">
            <wp:simplePos x="0" y="0"/>
            <wp:positionH relativeFrom="column">
              <wp:posOffset>3810</wp:posOffset>
            </wp:positionH>
            <wp:positionV relativeFrom="paragraph">
              <wp:posOffset>45720</wp:posOffset>
            </wp:positionV>
            <wp:extent cx="6827520" cy="9525"/>
            <wp:effectExtent l="0" t="0" r="0" b="0"/>
            <wp:wrapSquare wrapText="bothSides" distT="0" distB="0" distL="0" distR="0"/>
            <wp:docPr id="1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5B5B03" w14:textId="3C3A03D7" w:rsidR="008A1EEF" w:rsidRDefault="00337E46">
      <w:pPr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Received </w:t>
      </w:r>
      <w:r w:rsidR="002907FC">
        <w:rPr>
          <w:sz w:val="24"/>
          <w:szCs w:val="24"/>
        </w:rPr>
        <w:t>recognition and appreciation</w:t>
      </w:r>
      <w:r>
        <w:rPr>
          <w:sz w:val="24"/>
          <w:szCs w:val="24"/>
        </w:rPr>
        <w:t xml:space="preserve"> </w:t>
      </w:r>
      <w:r w:rsidR="00606334">
        <w:rPr>
          <w:sz w:val="24"/>
          <w:szCs w:val="24"/>
        </w:rPr>
        <w:t xml:space="preserve">for </w:t>
      </w:r>
      <w:r w:rsidR="002907FC">
        <w:rPr>
          <w:sz w:val="24"/>
          <w:szCs w:val="24"/>
        </w:rPr>
        <w:t xml:space="preserve">resolving critical </w:t>
      </w:r>
      <w:r w:rsidR="00575590">
        <w:rPr>
          <w:sz w:val="24"/>
          <w:szCs w:val="24"/>
        </w:rPr>
        <w:t>issues</w:t>
      </w:r>
      <w:r w:rsidR="002907FC">
        <w:rPr>
          <w:sz w:val="24"/>
          <w:szCs w:val="24"/>
        </w:rPr>
        <w:t xml:space="preserve"> within time </w:t>
      </w:r>
      <w:r w:rsidR="00575590">
        <w:rPr>
          <w:sz w:val="24"/>
          <w:szCs w:val="24"/>
        </w:rPr>
        <w:t>in Biztalk migration project from senior management</w:t>
      </w:r>
      <w:r w:rsidR="0055181B">
        <w:rPr>
          <w:sz w:val="24"/>
          <w:szCs w:val="24"/>
        </w:rPr>
        <w:t xml:space="preserve"> hence adhering to timelines.</w:t>
      </w:r>
    </w:p>
    <w:p w14:paraId="7DBF5DCC" w14:textId="18F50691" w:rsidR="008A1EEF" w:rsidRPr="00610F03" w:rsidRDefault="0055181B">
      <w:pPr>
        <w:numPr>
          <w:ilvl w:val="0"/>
          <w:numId w:val="8"/>
        </w:numPr>
        <w:spacing w:after="0" w:line="240" w:lineRule="auto"/>
        <w:jc w:val="both"/>
      </w:pPr>
      <w:r>
        <w:rPr>
          <w:sz w:val="24"/>
          <w:szCs w:val="24"/>
        </w:rPr>
        <w:t xml:space="preserve">Received recognition </w:t>
      </w:r>
      <w:r w:rsidR="00985E1D">
        <w:rPr>
          <w:sz w:val="24"/>
          <w:szCs w:val="24"/>
        </w:rPr>
        <w:t xml:space="preserve">for individually </w:t>
      </w:r>
      <w:r w:rsidR="009960D1">
        <w:rPr>
          <w:sz w:val="24"/>
          <w:szCs w:val="24"/>
        </w:rPr>
        <w:t xml:space="preserve">developing </w:t>
      </w:r>
      <w:proofErr w:type="spellStart"/>
      <w:r w:rsidR="009960D1">
        <w:rPr>
          <w:sz w:val="24"/>
          <w:szCs w:val="24"/>
        </w:rPr>
        <w:t>streamsets</w:t>
      </w:r>
      <w:proofErr w:type="spellEnd"/>
      <w:r w:rsidR="009960D1">
        <w:rPr>
          <w:sz w:val="24"/>
          <w:szCs w:val="24"/>
        </w:rPr>
        <w:t xml:space="preserve"> pipelines for </w:t>
      </w:r>
      <w:proofErr w:type="spellStart"/>
      <w:r w:rsidR="009960D1">
        <w:rPr>
          <w:sz w:val="24"/>
          <w:szCs w:val="24"/>
        </w:rPr>
        <w:t>biztalk</w:t>
      </w:r>
      <w:proofErr w:type="spellEnd"/>
      <w:r w:rsidR="009960D1">
        <w:rPr>
          <w:sz w:val="24"/>
          <w:szCs w:val="24"/>
        </w:rPr>
        <w:t xml:space="preserve"> migration project </w:t>
      </w:r>
      <w:r w:rsidR="006A53B1">
        <w:rPr>
          <w:sz w:val="24"/>
          <w:szCs w:val="24"/>
        </w:rPr>
        <w:t xml:space="preserve">and training a batch of developers on </w:t>
      </w:r>
      <w:proofErr w:type="spellStart"/>
      <w:r w:rsidR="006A53B1">
        <w:rPr>
          <w:sz w:val="24"/>
          <w:szCs w:val="24"/>
        </w:rPr>
        <w:t>streamsets</w:t>
      </w:r>
      <w:proofErr w:type="spellEnd"/>
      <w:r w:rsidR="006A53B1">
        <w:rPr>
          <w:sz w:val="24"/>
          <w:szCs w:val="24"/>
        </w:rPr>
        <w:t xml:space="preserve"> technology</w:t>
      </w:r>
      <w:r w:rsidR="00CD0E74">
        <w:rPr>
          <w:sz w:val="24"/>
          <w:szCs w:val="24"/>
        </w:rPr>
        <w:t xml:space="preserve"> basics.</w:t>
      </w:r>
    </w:p>
    <w:p w14:paraId="28276D2A" w14:textId="6A313A4B" w:rsidR="00610F03" w:rsidRPr="006972A9" w:rsidRDefault="00610F03">
      <w:pPr>
        <w:numPr>
          <w:ilvl w:val="0"/>
          <w:numId w:val="8"/>
        </w:numPr>
        <w:spacing w:after="0" w:line="240" w:lineRule="auto"/>
        <w:jc w:val="both"/>
      </w:pPr>
      <w:r>
        <w:rPr>
          <w:sz w:val="24"/>
          <w:szCs w:val="24"/>
        </w:rPr>
        <w:t xml:space="preserve">Received recognition for proposing idea for </w:t>
      </w:r>
      <w:proofErr w:type="spellStart"/>
      <w:r>
        <w:rPr>
          <w:sz w:val="24"/>
          <w:szCs w:val="24"/>
        </w:rPr>
        <w:t>Streamsets</w:t>
      </w:r>
      <w:proofErr w:type="spellEnd"/>
      <w:r>
        <w:rPr>
          <w:sz w:val="24"/>
          <w:szCs w:val="24"/>
        </w:rPr>
        <w:t xml:space="preserve"> monitoring tool under innovations category and well received by client. </w:t>
      </w:r>
    </w:p>
    <w:p w14:paraId="655E4369" w14:textId="72A7B200" w:rsidR="006972A9" w:rsidRDefault="006972A9">
      <w:pPr>
        <w:numPr>
          <w:ilvl w:val="0"/>
          <w:numId w:val="8"/>
        </w:numPr>
        <w:spacing w:after="0" w:line="240" w:lineRule="auto"/>
        <w:jc w:val="both"/>
      </w:pPr>
      <w:r>
        <w:rPr>
          <w:sz w:val="24"/>
          <w:szCs w:val="24"/>
        </w:rPr>
        <w:t>Received multiple appreciations for Product development from BNYM</w:t>
      </w:r>
    </w:p>
    <w:p w14:paraId="317E67E7" w14:textId="77777777" w:rsidR="008A1EEF" w:rsidRDefault="008A1EEF">
      <w:pPr>
        <w:spacing w:after="0" w:line="240" w:lineRule="auto"/>
        <w:jc w:val="both"/>
      </w:pPr>
    </w:p>
    <w:p w14:paraId="06FC6F7A" w14:textId="19729B0C" w:rsidR="008A1EEF" w:rsidRDefault="008A1EEF">
      <w:pPr>
        <w:tabs>
          <w:tab w:val="left" w:pos="180"/>
          <w:tab w:val="left" w:pos="720"/>
          <w:tab w:val="left" w:pos="2880"/>
          <w:tab w:val="left" w:pos="3060"/>
          <w:tab w:val="left" w:pos="3240"/>
        </w:tabs>
        <w:spacing w:line="360" w:lineRule="auto"/>
        <w:jc w:val="both"/>
      </w:pPr>
      <w:r>
        <w:rPr>
          <w:rFonts w:cs="Calibri"/>
          <w:b/>
          <w:bCs/>
          <w:sz w:val="24"/>
          <w:szCs w:val="24"/>
        </w:rPr>
        <w:t xml:space="preserve"> </w:t>
      </w:r>
    </w:p>
    <w:sectPr w:rsidR="008A1EEF">
      <w:pgSz w:w="12240" w:h="15840"/>
      <w:pgMar w:top="720" w:right="720" w:bottom="720" w:left="720" w:header="720" w:footer="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8F9D" w14:textId="77777777" w:rsidR="008A003D" w:rsidRDefault="008A003D">
      <w:pPr>
        <w:spacing w:after="0" w:line="240" w:lineRule="auto"/>
      </w:pPr>
      <w:r>
        <w:separator/>
      </w:r>
    </w:p>
  </w:endnote>
  <w:endnote w:type="continuationSeparator" w:id="0">
    <w:p w14:paraId="7E7F4FE1" w14:textId="77777777" w:rsidR="008A003D" w:rsidRDefault="008A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80"/>
    <w:family w:val="swiss"/>
    <w:pitch w:val="variable"/>
  </w:font>
  <w:font w:name="文泉驛等寬正黑">
    <w:charset w:val="80"/>
    <w:family w:val="auto"/>
    <w:pitch w:val="variable"/>
  </w:font>
  <w:font w:name="Lohit Devanagari">
    <w:altName w:val="MS Gothic"/>
    <w:charset w:val="80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F6C2" w14:textId="77777777" w:rsidR="008A003D" w:rsidRDefault="008A003D">
      <w:pPr>
        <w:spacing w:after="0" w:line="240" w:lineRule="auto"/>
      </w:pPr>
      <w:r>
        <w:separator/>
      </w:r>
    </w:p>
  </w:footnote>
  <w:footnote w:type="continuationSeparator" w:id="0">
    <w:p w14:paraId="6404C883" w14:textId="77777777" w:rsidR="008A003D" w:rsidRDefault="008A0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3" w15:restartNumberingAfterBreak="0">
    <w:nsid w:val="00000004"/>
    <w:multiLevelType w:val="multilevel"/>
    <w:tmpl w:val="00000004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name w:val="WW8Num2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single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4"/>
        <w:szCs w:val="24"/>
      </w:rPr>
    </w:lvl>
  </w:abstractNum>
  <w:abstractNum w:abstractNumId="6" w15:restartNumberingAfterBreak="0">
    <w:nsid w:val="00000007"/>
    <w:multiLevelType w:val="singleLevel"/>
    <w:tmpl w:val="00000007"/>
    <w:name w:val="WW8Num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7" w15:restartNumberingAfterBreak="0">
    <w:nsid w:val="00000008"/>
    <w:multiLevelType w:val="singleLevel"/>
    <w:tmpl w:val="00000008"/>
    <w:name w:val="WW8Num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8" w15:restartNumberingAfterBreak="0">
    <w:nsid w:val="31F07D52"/>
    <w:multiLevelType w:val="hybridMultilevel"/>
    <w:tmpl w:val="0FB86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720567">
    <w:abstractNumId w:val="0"/>
  </w:num>
  <w:num w:numId="2" w16cid:durableId="1520125435">
    <w:abstractNumId w:val="1"/>
  </w:num>
  <w:num w:numId="3" w16cid:durableId="1555652777">
    <w:abstractNumId w:val="2"/>
  </w:num>
  <w:num w:numId="4" w16cid:durableId="1174107352">
    <w:abstractNumId w:val="3"/>
  </w:num>
  <w:num w:numId="5" w16cid:durableId="907494604">
    <w:abstractNumId w:val="4"/>
  </w:num>
  <w:num w:numId="6" w16cid:durableId="1919905639">
    <w:abstractNumId w:val="5"/>
  </w:num>
  <w:num w:numId="7" w16cid:durableId="659046282">
    <w:abstractNumId w:val="6"/>
  </w:num>
  <w:num w:numId="8" w16cid:durableId="1838154807">
    <w:abstractNumId w:val="7"/>
  </w:num>
  <w:num w:numId="9" w16cid:durableId="282031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20"/>
    <w:rsid w:val="00000253"/>
    <w:rsid w:val="000243A4"/>
    <w:rsid w:val="00035422"/>
    <w:rsid w:val="00072901"/>
    <w:rsid w:val="00081A3A"/>
    <w:rsid w:val="000924DE"/>
    <w:rsid w:val="000959FA"/>
    <w:rsid w:val="000A25EE"/>
    <w:rsid w:val="000A2D87"/>
    <w:rsid w:val="000A4E10"/>
    <w:rsid w:val="000B3EDC"/>
    <w:rsid w:val="000C1E59"/>
    <w:rsid w:val="000C268B"/>
    <w:rsid w:val="000D355D"/>
    <w:rsid w:val="000E2A12"/>
    <w:rsid w:val="000F41BB"/>
    <w:rsid w:val="000F55F4"/>
    <w:rsid w:val="001019C1"/>
    <w:rsid w:val="0011458D"/>
    <w:rsid w:val="00115CD8"/>
    <w:rsid w:val="001235A7"/>
    <w:rsid w:val="001400A3"/>
    <w:rsid w:val="001420B4"/>
    <w:rsid w:val="00147290"/>
    <w:rsid w:val="001635C4"/>
    <w:rsid w:val="00173C3C"/>
    <w:rsid w:val="001A6709"/>
    <w:rsid w:val="001B6273"/>
    <w:rsid w:val="001C008A"/>
    <w:rsid w:val="001C202A"/>
    <w:rsid w:val="001C7790"/>
    <w:rsid w:val="001D2114"/>
    <w:rsid w:val="001E7A7A"/>
    <w:rsid w:val="00206244"/>
    <w:rsid w:val="00233235"/>
    <w:rsid w:val="00241B59"/>
    <w:rsid w:val="0024425E"/>
    <w:rsid w:val="002531F7"/>
    <w:rsid w:val="00253C17"/>
    <w:rsid w:val="00263054"/>
    <w:rsid w:val="002743CC"/>
    <w:rsid w:val="002809E1"/>
    <w:rsid w:val="0028383F"/>
    <w:rsid w:val="002907FC"/>
    <w:rsid w:val="002935C7"/>
    <w:rsid w:val="002A496C"/>
    <w:rsid w:val="002C5EA4"/>
    <w:rsid w:val="002D2E75"/>
    <w:rsid w:val="002E50DC"/>
    <w:rsid w:val="002E6604"/>
    <w:rsid w:val="002F1B76"/>
    <w:rsid w:val="002F48B9"/>
    <w:rsid w:val="002F50FC"/>
    <w:rsid w:val="002F6110"/>
    <w:rsid w:val="00301DF1"/>
    <w:rsid w:val="00307BC5"/>
    <w:rsid w:val="00317B11"/>
    <w:rsid w:val="00337E46"/>
    <w:rsid w:val="00356020"/>
    <w:rsid w:val="00357202"/>
    <w:rsid w:val="0036356D"/>
    <w:rsid w:val="00393789"/>
    <w:rsid w:val="003A7907"/>
    <w:rsid w:val="003C0F38"/>
    <w:rsid w:val="003C4778"/>
    <w:rsid w:val="003E6FEB"/>
    <w:rsid w:val="00407FD7"/>
    <w:rsid w:val="0041050C"/>
    <w:rsid w:val="00426D62"/>
    <w:rsid w:val="00435249"/>
    <w:rsid w:val="004551C7"/>
    <w:rsid w:val="00476A48"/>
    <w:rsid w:val="004C0599"/>
    <w:rsid w:val="004C11C5"/>
    <w:rsid w:val="004E4E7E"/>
    <w:rsid w:val="004E6EEC"/>
    <w:rsid w:val="004F68BA"/>
    <w:rsid w:val="00500A66"/>
    <w:rsid w:val="0055181B"/>
    <w:rsid w:val="00575590"/>
    <w:rsid w:val="005756E2"/>
    <w:rsid w:val="0057764D"/>
    <w:rsid w:val="00581079"/>
    <w:rsid w:val="00584F15"/>
    <w:rsid w:val="005B4328"/>
    <w:rsid w:val="005B7FB4"/>
    <w:rsid w:val="005C5AF2"/>
    <w:rsid w:val="005C5EA5"/>
    <w:rsid w:val="00606334"/>
    <w:rsid w:val="00610F03"/>
    <w:rsid w:val="00613158"/>
    <w:rsid w:val="006231A2"/>
    <w:rsid w:val="00645DB4"/>
    <w:rsid w:val="00691A55"/>
    <w:rsid w:val="006925D2"/>
    <w:rsid w:val="00697068"/>
    <w:rsid w:val="006972A9"/>
    <w:rsid w:val="006A53B1"/>
    <w:rsid w:val="006A643B"/>
    <w:rsid w:val="006B7772"/>
    <w:rsid w:val="006D16B4"/>
    <w:rsid w:val="006D2D1B"/>
    <w:rsid w:val="006D3171"/>
    <w:rsid w:val="006F0940"/>
    <w:rsid w:val="007146F9"/>
    <w:rsid w:val="00717674"/>
    <w:rsid w:val="007474A9"/>
    <w:rsid w:val="00751A56"/>
    <w:rsid w:val="00755C06"/>
    <w:rsid w:val="007579ED"/>
    <w:rsid w:val="0077500C"/>
    <w:rsid w:val="007A3249"/>
    <w:rsid w:val="007A3DEE"/>
    <w:rsid w:val="007C42BD"/>
    <w:rsid w:val="007C4AC1"/>
    <w:rsid w:val="007C5271"/>
    <w:rsid w:val="007C7EC0"/>
    <w:rsid w:val="007D6392"/>
    <w:rsid w:val="007F05D0"/>
    <w:rsid w:val="007F7FA6"/>
    <w:rsid w:val="00805F25"/>
    <w:rsid w:val="008170B5"/>
    <w:rsid w:val="00823334"/>
    <w:rsid w:val="008351DF"/>
    <w:rsid w:val="00840FE9"/>
    <w:rsid w:val="0084107D"/>
    <w:rsid w:val="008478EF"/>
    <w:rsid w:val="00847D35"/>
    <w:rsid w:val="00864067"/>
    <w:rsid w:val="0088105A"/>
    <w:rsid w:val="00881167"/>
    <w:rsid w:val="008A003D"/>
    <w:rsid w:val="008A1EEF"/>
    <w:rsid w:val="008D16E3"/>
    <w:rsid w:val="008F120F"/>
    <w:rsid w:val="009334A2"/>
    <w:rsid w:val="009450E1"/>
    <w:rsid w:val="00963883"/>
    <w:rsid w:val="00967283"/>
    <w:rsid w:val="0097156B"/>
    <w:rsid w:val="00984771"/>
    <w:rsid w:val="009847C9"/>
    <w:rsid w:val="00985E1D"/>
    <w:rsid w:val="009960D1"/>
    <w:rsid w:val="009B1A24"/>
    <w:rsid w:val="009B418D"/>
    <w:rsid w:val="009C2E5E"/>
    <w:rsid w:val="009F405B"/>
    <w:rsid w:val="009F5810"/>
    <w:rsid w:val="00A05FC9"/>
    <w:rsid w:val="00A134A8"/>
    <w:rsid w:val="00A7005D"/>
    <w:rsid w:val="00A93F30"/>
    <w:rsid w:val="00A973B2"/>
    <w:rsid w:val="00AC32FF"/>
    <w:rsid w:val="00AD52B5"/>
    <w:rsid w:val="00AE44BE"/>
    <w:rsid w:val="00B16A43"/>
    <w:rsid w:val="00B22751"/>
    <w:rsid w:val="00B25D49"/>
    <w:rsid w:val="00B26F9A"/>
    <w:rsid w:val="00B27C05"/>
    <w:rsid w:val="00B31985"/>
    <w:rsid w:val="00B40589"/>
    <w:rsid w:val="00B5397C"/>
    <w:rsid w:val="00B61CC2"/>
    <w:rsid w:val="00B62EC0"/>
    <w:rsid w:val="00B64EC3"/>
    <w:rsid w:val="00B82633"/>
    <w:rsid w:val="00B83E15"/>
    <w:rsid w:val="00B95941"/>
    <w:rsid w:val="00BB36F4"/>
    <w:rsid w:val="00BB5631"/>
    <w:rsid w:val="00BC1B6A"/>
    <w:rsid w:val="00BC65DB"/>
    <w:rsid w:val="00BC6B74"/>
    <w:rsid w:val="00C1106D"/>
    <w:rsid w:val="00C26DFC"/>
    <w:rsid w:val="00C652F9"/>
    <w:rsid w:val="00C66150"/>
    <w:rsid w:val="00C749FA"/>
    <w:rsid w:val="00C84919"/>
    <w:rsid w:val="00C9084A"/>
    <w:rsid w:val="00C965EF"/>
    <w:rsid w:val="00CA1166"/>
    <w:rsid w:val="00CB30FD"/>
    <w:rsid w:val="00CC7410"/>
    <w:rsid w:val="00CD0E74"/>
    <w:rsid w:val="00CE2B76"/>
    <w:rsid w:val="00CF4219"/>
    <w:rsid w:val="00D12B45"/>
    <w:rsid w:val="00D356AF"/>
    <w:rsid w:val="00D74020"/>
    <w:rsid w:val="00D761BC"/>
    <w:rsid w:val="00D82CFD"/>
    <w:rsid w:val="00D93CB4"/>
    <w:rsid w:val="00DA6C44"/>
    <w:rsid w:val="00DF07B8"/>
    <w:rsid w:val="00DF3DF4"/>
    <w:rsid w:val="00E0486A"/>
    <w:rsid w:val="00E25186"/>
    <w:rsid w:val="00E260AA"/>
    <w:rsid w:val="00E433DC"/>
    <w:rsid w:val="00E51879"/>
    <w:rsid w:val="00E6334C"/>
    <w:rsid w:val="00E7236F"/>
    <w:rsid w:val="00E85744"/>
    <w:rsid w:val="00E86A05"/>
    <w:rsid w:val="00E96F70"/>
    <w:rsid w:val="00EA476D"/>
    <w:rsid w:val="00EA4DE0"/>
    <w:rsid w:val="00EA5DEE"/>
    <w:rsid w:val="00EC24B6"/>
    <w:rsid w:val="00F018DC"/>
    <w:rsid w:val="00F06D6E"/>
    <w:rsid w:val="00F20416"/>
    <w:rsid w:val="00F245B7"/>
    <w:rsid w:val="00F30A94"/>
    <w:rsid w:val="00F503D9"/>
    <w:rsid w:val="00F70C9C"/>
    <w:rsid w:val="00F716AF"/>
    <w:rsid w:val="00F84EB1"/>
    <w:rsid w:val="00F9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4D2500F"/>
  <w15:chartTrackingRefBased/>
  <w15:docId w15:val="{1C2CBF48-8086-1C48-B134-BA26EAED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 w:cs="Cambria"/>
      <w:b/>
      <w:bCs/>
      <w:kern w:val="1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Wingdings" w:hAnsi="Wingdings" w:cs="Wingdings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  <w:sz w:val="24"/>
      <w:szCs w:val="24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  <w:sz w:val="24"/>
      <w:szCs w:val="24"/>
    </w:rPr>
  </w:style>
  <w:style w:type="character" w:customStyle="1" w:styleId="WW8Num11z1">
    <w:name w:val="WW8Num11z1"/>
    <w:rPr>
      <w:rFonts w:ascii="Courier New" w:hAnsi="Courier New" w:cs="Courier New" w:hint="default"/>
      <w:sz w:val="24"/>
      <w:szCs w:val="24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Wingdings" w:hAnsi="Wingdings" w:cs="Wingdings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1z0">
    <w:name w:val="WW8Num21z0"/>
    <w:rPr>
      <w:rFonts w:ascii="Wingdings" w:hAnsi="Wingdings" w:cs="Wingdings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Wingdings" w:hAnsi="Wingdings" w:cs="Wingdings" w:hint="default"/>
    </w:rPr>
  </w:style>
  <w:style w:type="character" w:customStyle="1" w:styleId="WW8Num25z0">
    <w:name w:val="WW8Num25z0"/>
    <w:rPr>
      <w:rFonts w:ascii="Wingdings" w:hAnsi="Wingdings" w:cs="Wingdings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  <w:sz w:val="24"/>
      <w:szCs w:val="24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Symbol" w:hAnsi="Symbol" w:cs="Symbol" w:hint="default"/>
      <w:sz w:val="24"/>
      <w:szCs w:val="24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ascii="Symbol" w:hAnsi="Symbol" w:cs="Symbol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30z0">
    <w:name w:val="WW8Num30z0"/>
    <w:rPr>
      <w:rFonts w:ascii="Symbol" w:hAnsi="Symbol" w:cs="Symbol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1z0">
    <w:name w:val="WW8Num31z0"/>
    <w:rPr>
      <w:rFonts w:ascii="Symbol" w:hAnsi="Symbol" w:cs="Symbol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2z0">
    <w:name w:val="WW8Num32z0"/>
    <w:rPr>
      <w:rFonts w:ascii="Symbol" w:eastAsia="Calibri" w:hAnsi="Symbol" w:cs="Symbol" w:hint="default"/>
      <w:sz w:val="24"/>
      <w:szCs w:val="24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PlainTextChar">
    <w:name w:val="Plain Text Char"/>
    <w:rPr>
      <w:rFonts w:ascii="Arial" w:eastAsia="Times New Roman" w:hAnsi="Arial" w:cs="Arial"/>
      <w:b/>
      <w:bCs/>
      <w:sz w:val="36"/>
      <w:szCs w:val="36"/>
    </w:rPr>
  </w:style>
  <w:style w:type="character" w:customStyle="1" w:styleId="BodyText2Char">
    <w:name w:val="Body Text 2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sz w:val="24"/>
      <w:szCs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文泉驛等寬正黑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uiPriority w:val="99"/>
    <w:pPr>
      <w:spacing w:after="0" w:line="240" w:lineRule="auto"/>
    </w:pPr>
  </w:style>
  <w:style w:type="paragraph" w:styleId="Footer">
    <w:name w:val="footer"/>
    <w:basedOn w:val="Normal"/>
    <w:uiPriority w:val="99"/>
    <w:pPr>
      <w:spacing w:after="0" w:line="240" w:lineRule="auto"/>
    </w:p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rFonts w:ascii="Times New Roman" w:eastAsia="Times New Roman" w:hAnsi="Times New Roman"/>
      <w:sz w:val="20"/>
      <w:szCs w:val="20"/>
    </w:rPr>
  </w:style>
  <w:style w:type="paragraph" w:customStyle="1" w:styleId="Blockquote">
    <w:name w:val="Blockquote"/>
    <w:basedOn w:val="Normal"/>
    <w:pPr>
      <w:widowControl w:val="0"/>
      <w:spacing w:before="100" w:after="100" w:line="240" w:lineRule="auto"/>
      <w:ind w:left="360" w:right="360"/>
    </w:pPr>
    <w:rPr>
      <w:rFonts w:ascii="Times New Roman" w:eastAsia="Times New Roman" w:hAnsi="Times New Roman"/>
      <w:sz w:val="24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/>
      <w:sz w:val="22"/>
      <w:szCs w:val="22"/>
      <w:lang w:val="en-US" w:eastAsia="ar-SA"/>
    </w:rPr>
  </w:style>
  <w:style w:type="paragraph" w:customStyle="1" w:styleId="AINDENTEDPARA">
    <w:name w:val="A INDENTED PARA"/>
    <w:basedOn w:val="Normal"/>
    <w:pPr>
      <w:spacing w:line="252" w:lineRule="auto"/>
      <w:ind w:left="331"/>
    </w:pPr>
    <w:rPr>
      <w:rFonts w:ascii="Cambria" w:eastAsia="Times New Roman" w:hAnsi="Cambria" w:cs="Cambria"/>
      <w:lang w:eastAsia="en-US" w:bidi="en-US"/>
    </w:rPr>
  </w:style>
  <w:style w:type="paragraph" w:styleId="PlainText">
    <w:name w:val="Plain Text"/>
    <w:basedOn w:val="Normal"/>
    <w:pPr>
      <w:autoSpaceDE w:val="0"/>
      <w:spacing w:after="0" w:line="240" w:lineRule="auto"/>
    </w:pPr>
    <w:rPr>
      <w:rFonts w:ascii="Arial" w:eastAsia="Times New Roman" w:hAnsi="Arial" w:cs="Arial"/>
      <w:b/>
      <w:bCs/>
      <w:sz w:val="36"/>
      <w:szCs w:val="36"/>
      <w:lang w:val="x-none"/>
    </w:rPr>
  </w:style>
  <w:style w:type="paragraph" w:customStyle="1" w:styleId="Achievement">
    <w:name w:val="Achievement"/>
    <w:basedOn w:val="BodyText"/>
    <w:pPr>
      <w:numPr>
        <w:numId w:val="5"/>
      </w:numPr>
      <w:spacing w:after="60" w:line="220" w:lineRule="atLeast"/>
      <w:jc w:val="both"/>
    </w:pPr>
    <w:rPr>
      <w:rFonts w:ascii="Arial" w:eastAsia="Batang" w:hAnsi="Arial" w:cs="Arial"/>
      <w:spacing w:val="-5"/>
      <w:sz w:val="20"/>
      <w:szCs w:val="20"/>
    </w:rPr>
  </w:style>
  <w:style w:type="paragraph" w:styleId="BodyText2">
    <w:name w:val="Body Text 2"/>
    <w:basedOn w:val="Normal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x-none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59FA"/>
    <w:pPr>
      <w:suppressAutoHyphens w:val="0"/>
      <w:spacing w:after="0" w:line="240" w:lineRule="auto"/>
    </w:pPr>
    <w:rPr>
      <w:rFonts w:ascii="Times New Roman" w:hAnsi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53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3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47FF2-887A-42E5-9489-00E587609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5858</CharactersWithSpaces>
  <SharedDoc>false</SharedDoc>
  <HLinks>
    <vt:vector size="6" baseType="variant">
      <vt:variant>
        <vt:i4>4194362</vt:i4>
      </vt:variant>
      <vt:variant>
        <vt:i4>0</vt:i4>
      </vt:variant>
      <vt:variant>
        <vt:i4>0</vt:i4>
      </vt:variant>
      <vt:variant>
        <vt:i4>5</vt:i4>
      </vt:variant>
      <vt:variant>
        <vt:lpwstr>mailto:somu.subramanian@outlook.com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Integra</dc:creator>
  <cp:keywords/>
  <cp:lastModifiedBy>Arijit Ray</cp:lastModifiedBy>
  <cp:revision>133</cp:revision>
  <cp:lastPrinted>2012-07-02T06:16:00Z</cp:lastPrinted>
  <dcterms:created xsi:type="dcterms:W3CDTF">2022-11-30T06:11:00Z</dcterms:created>
  <dcterms:modified xsi:type="dcterms:W3CDTF">2025-08-18T15:40:00Z</dcterms:modified>
</cp:coreProperties>
</file>